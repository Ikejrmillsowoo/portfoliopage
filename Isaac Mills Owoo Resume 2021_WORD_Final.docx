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194DB8B" w14:textId="77777777" w:rsidR="000F4703" w:rsidRDefault="009A19F0" w:rsidP="0063335F">
      <w:pPr>
        <w:pStyle w:val="divname"/>
        <w:spacing w:line="276" w:lineRule="auto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54"/>
          <w:szCs w:val="54"/>
        </w:rPr>
        <w:t xml:space="preserve">Isaac </w:t>
      </w:r>
      <w:r>
        <w:rPr>
          <w:rStyle w:val="divdocumentdivnamespanlName"/>
          <w:rFonts w:ascii="Century Gothic" w:eastAsia="Century Gothic" w:hAnsi="Century Gothic" w:cs="Century Gothic"/>
        </w:rPr>
        <w:t>Mills-Owoo</w:t>
      </w:r>
    </w:p>
    <w:tbl>
      <w:tblPr>
        <w:tblStyle w:val="divdocumenttablecontactaspose"/>
        <w:tblW w:w="11400" w:type="dxa"/>
        <w:tblInd w:w="5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400"/>
      </w:tblGrid>
      <w:tr w:rsidR="000F4703" w14:paraId="3D3D6EFC" w14:textId="77777777">
        <w:tc>
          <w:tcPr>
            <w:tcW w:w="0" w:type="auto"/>
            <w:shd w:val="clear" w:color="auto" w:fill="000000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  <w:hideMark/>
          </w:tcPr>
          <w:p w14:paraId="06B73373" w14:textId="474F735B" w:rsidR="000F4703" w:rsidRDefault="009A19F0" w:rsidP="0063335F">
            <w:pPr>
              <w:pStyle w:val="divaddress"/>
              <w:shd w:val="clear" w:color="auto" w:fill="auto"/>
              <w:spacing w:after="90" w:line="240" w:lineRule="auto"/>
              <w:ind w:left="100" w:right="100"/>
              <w:rPr>
                <w:rFonts w:ascii="Century Gothic" w:eastAsia="Century Gothic" w:hAnsi="Century Gothic" w:cs="Century Gothic"/>
              </w:rPr>
            </w:pPr>
            <w:r w:rsidRPr="0063335F">
              <w:rPr>
                <w:rStyle w:val="span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  <w:t>Newark</w:t>
            </w:r>
            <w:r w:rsidR="002C6B1A">
              <w:rPr>
                <w:rStyle w:val="span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  <w:t xml:space="preserve">, </w:t>
            </w:r>
            <w:r w:rsidRPr="0063335F">
              <w:rPr>
                <w:rStyle w:val="span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  <w:t>DE</w:t>
            </w:r>
            <w:r w:rsidRPr="0063335F">
              <w:rPr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  <w:t xml:space="preserve"> </w:t>
            </w:r>
            <w:r w:rsidRPr="0063335F">
              <w:rPr>
                <w:rStyle w:val="span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  <w:t>| ikejrmillsowoo@gmail.com</w:t>
            </w:r>
            <w:r w:rsidRPr="0063335F">
              <w:rPr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  <w:t xml:space="preserve"> </w:t>
            </w:r>
            <w:r w:rsidR="0063335F" w:rsidRPr="0063335F">
              <w:rPr>
                <w:rStyle w:val="span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  <w:t>|</w:t>
            </w:r>
            <w:r w:rsidR="0063335F" w:rsidRPr="0063335F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https://github.com/Ikejrmillsowoo</w:t>
            </w:r>
            <w:r w:rsidR="0063335F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r w:rsidR="0063335F" w:rsidRPr="0063335F">
              <w:rPr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  <w:t>|</w:t>
            </w:r>
            <w:r w:rsidR="0063335F" w:rsidRPr="0063335F">
              <w:rPr>
                <w:rFonts w:ascii="Century Gothic" w:hAnsi="Century Gothic"/>
                <w:b w:val="0"/>
                <w:bCs w:val="0"/>
                <w:sz w:val="18"/>
                <w:szCs w:val="18"/>
              </w:rPr>
              <w:t xml:space="preserve"> </w:t>
            </w:r>
            <w:r w:rsidR="006E6000" w:rsidRPr="006E6000">
              <w:rPr>
                <w:rFonts w:ascii="Century Gothic" w:eastAsia="Century Gothic" w:hAnsi="Century Gothic" w:cs="Century Gothic"/>
                <w:sz w:val="18"/>
                <w:szCs w:val="18"/>
              </w:rPr>
              <w:t>www.linkedin.com/in/isaac-mills-owoo</w:t>
            </w:r>
          </w:p>
        </w:tc>
      </w:tr>
    </w:tbl>
    <w:p w14:paraId="78D799D4" w14:textId="77777777" w:rsidR="000F4703" w:rsidRPr="005211A8" w:rsidRDefault="009A19F0">
      <w:pPr>
        <w:pStyle w:val="divdocumentdivsectiontitle"/>
        <w:pBdr>
          <w:bottom w:val="single" w:sz="8" w:space="3" w:color="C00000"/>
        </w:pBdr>
        <w:spacing w:before="80" w:after="40"/>
        <w:rPr>
          <w:rFonts w:ascii="Century Gothic" w:eastAsia="Century Gothic" w:hAnsi="Century Gothic" w:cs="Century Gothic"/>
        </w:rPr>
      </w:pPr>
      <w:r w:rsidRPr="005211A8">
        <w:rPr>
          <w:rFonts w:ascii="Century Gothic" w:eastAsia="Century Gothic" w:hAnsi="Century Gothic" w:cs="Century Gothic"/>
        </w:rPr>
        <w:t>Professional Summary</w:t>
      </w:r>
    </w:p>
    <w:p w14:paraId="02354385" w14:textId="741220CF" w:rsidR="000F4703" w:rsidRPr="005211A8" w:rsidRDefault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Highly skilled IT Student,</w:t>
      </w:r>
      <w:r w:rsidR="009A19F0" w:rsidRPr="005211A8">
        <w:rPr>
          <w:rFonts w:ascii="Century Gothic" w:eastAsia="Century Gothic" w:hAnsi="Century Gothic" w:cs="Century Gothic"/>
          <w:sz w:val="18"/>
          <w:szCs w:val="18"/>
        </w:rPr>
        <w:t xml:space="preserve"> 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>Supervisor,</w:t>
      </w:r>
      <w:r w:rsidR="009A19F0" w:rsidRPr="005211A8">
        <w:rPr>
          <w:rFonts w:ascii="Century Gothic" w:eastAsia="Century Gothic" w:hAnsi="Century Gothic" w:cs="Century Gothic"/>
          <w:sz w:val="18"/>
          <w:szCs w:val="18"/>
        </w:rPr>
        <w:t xml:space="preserve"> and 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previous </w:t>
      </w:r>
      <w:r w:rsidR="009A19F0" w:rsidRPr="005211A8">
        <w:rPr>
          <w:rFonts w:ascii="Century Gothic" w:eastAsia="Century Gothic" w:hAnsi="Century Gothic" w:cs="Century Gothic"/>
          <w:sz w:val="18"/>
          <w:szCs w:val="18"/>
        </w:rPr>
        <w:t>Registered Respiratory Therapist with over 10 years of experience in training, onboarding, and educating staff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>, looking to transition to a Junior Software Developer.</w:t>
      </w:r>
      <w:r w:rsidR="009A19F0" w:rsidRPr="005211A8">
        <w:rPr>
          <w:rFonts w:ascii="Century Gothic" w:eastAsia="Century Gothic" w:hAnsi="Century Gothic" w:cs="Century Gothic"/>
          <w:sz w:val="18"/>
          <w:szCs w:val="18"/>
        </w:rPr>
        <w:t xml:space="preserve"> Shifting focus and learning new skills in the Information Technology field, including completing a Master's in Information Systems and a Full-Stack Web Development Boot Camp. </w:t>
      </w:r>
      <w:r w:rsidR="006E6000">
        <w:rPr>
          <w:rFonts w:ascii="Century Gothic" w:eastAsia="Century Gothic" w:hAnsi="Century Gothic" w:cs="Century Gothic"/>
          <w:sz w:val="18"/>
          <w:szCs w:val="18"/>
        </w:rPr>
        <w:t xml:space="preserve"> </w:t>
      </w:r>
    </w:p>
    <w:p w14:paraId="506BEF33" w14:textId="77777777" w:rsidR="000F4703" w:rsidRPr="005211A8" w:rsidRDefault="009A19F0" w:rsidP="0063335F">
      <w:pPr>
        <w:pStyle w:val="divdocumentdivsectiontitle"/>
        <w:pBdr>
          <w:bottom w:val="single" w:sz="8" w:space="3" w:color="C00000"/>
        </w:pBdr>
        <w:spacing w:before="100" w:beforeAutospacing="1" w:after="40"/>
        <w:rPr>
          <w:rFonts w:ascii="Century Gothic" w:eastAsia="Century Gothic" w:hAnsi="Century Gothic" w:cs="Century Gothic"/>
        </w:rPr>
      </w:pPr>
      <w:r w:rsidRPr="005211A8">
        <w:rPr>
          <w:rFonts w:ascii="Century Gothic" w:eastAsia="Century Gothic" w:hAnsi="Century Gothic" w:cs="Century Gothic"/>
        </w:rPr>
        <w:t>Skills</w:t>
      </w:r>
    </w:p>
    <w:tbl>
      <w:tblPr>
        <w:tblStyle w:val="divdocument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698"/>
        <w:gridCol w:w="5698"/>
      </w:tblGrid>
      <w:tr w:rsidR="005211A8" w:rsidRPr="005211A8" w14:paraId="3FAAB0DE" w14:textId="77777777">
        <w:tc>
          <w:tcPr>
            <w:tcW w:w="569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57C465F9" w14:textId="77777777" w:rsidR="000F4703" w:rsidRPr="005211A8" w:rsidRDefault="009A19F0">
            <w:pPr>
              <w:pStyle w:val="ulli"/>
              <w:numPr>
                <w:ilvl w:val="0"/>
                <w:numId w:val="1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Building Applications from Start to Finish</w:t>
            </w:r>
          </w:p>
          <w:p w14:paraId="2488E843" w14:textId="77777777" w:rsidR="000F4703" w:rsidRPr="005211A8" w:rsidRDefault="009A19F0">
            <w:pPr>
              <w:pStyle w:val="ulli"/>
              <w:numPr>
                <w:ilvl w:val="0"/>
                <w:numId w:val="1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Adding Back End to Front End</w:t>
            </w:r>
          </w:p>
          <w:p w14:paraId="33430DE9" w14:textId="77777777" w:rsidR="000F4703" w:rsidRPr="005211A8" w:rsidRDefault="009A19F0">
            <w:pPr>
              <w:pStyle w:val="ulli"/>
              <w:numPr>
                <w:ilvl w:val="0"/>
                <w:numId w:val="1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Responsive &amp; User-Centric Design</w:t>
            </w:r>
          </w:p>
          <w:p w14:paraId="2E7966A2" w14:textId="77777777" w:rsidR="000F4703" w:rsidRPr="005211A8" w:rsidRDefault="009A19F0">
            <w:pPr>
              <w:pStyle w:val="ulli"/>
              <w:numPr>
                <w:ilvl w:val="0"/>
                <w:numId w:val="1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Optimizing Data Storage for Static Content</w:t>
            </w:r>
          </w:p>
          <w:p w14:paraId="0263172B" w14:textId="77777777" w:rsidR="000F4703" w:rsidRPr="005211A8" w:rsidRDefault="009A19F0">
            <w:pPr>
              <w:pStyle w:val="ulli"/>
              <w:numPr>
                <w:ilvl w:val="0"/>
                <w:numId w:val="1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Project Scope, Scheduling &amp; Management</w:t>
            </w:r>
          </w:p>
          <w:p w14:paraId="2E7C7695" w14:textId="77777777" w:rsidR="000F4703" w:rsidRPr="005211A8" w:rsidRDefault="009A19F0">
            <w:pPr>
              <w:pStyle w:val="ulli"/>
              <w:numPr>
                <w:ilvl w:val="0"/>
                <w:numId w:val="1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Structuring Code &amp; Data</w:t>
            </w:r>
          </w:p>
        </w:tc>
        <w:tc>
          <w:tcPr>
            <w:tcW w:w="569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77DE012D" w14:textId="77777777" w:rsidR="000F4703" w:rsidRPr="005211A8" w:rsidRDefault="009A19F0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Authenticating Users &amp; Cybersecurity</w:t>
            </w:r>
          </w:p>
          <w:p w14:paraId="1AE02465" w14:textId="77777777" w:rsidR="000F4703" w:rsidRPr="005211A8" w:rsidRDefault="009A19F0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Risk &amp; Quality Management</w:t>
            </w:r>
          </w:p>
          <w:p w14:paraId="23E0F2B6" w14:textId="77777777" w:rsidR="000F4703" w:rsidRPr="005211A8" w:rsidRDefault="009A19F0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Managing &amp; Mentoring Employees</w:t>
            </w:r>
          </w:p>
          <w:p w14:paraId="07CBF68E" w14:textId="77777777" w:rsidR="000F4703" w:rsidRPr="005211A8" w:rsidRDefault="009A19F0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Problem-Solving &amp; Collaboration Skills</w:t>
            </w:r>
          </w:p>
          <w:p w14:paraId="36BE4F2C" w14:textId="77777777" w:rsidR="000F4703" w:rsidRPr="005211A8" w:rsidRDefault="009A19F0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Attention to Detail &amp; Ensuring Accuracy</w:t>
            </w:r>
          </w:p>
          <w:p w14:paraId="3DF01D8E" w14:textId="77777777" w:rsidR="000F4703" w:rsidRPr="005211A8" w:rsidRDefault="009A19F0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183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5211A8">
              <w:rPr>
                <w:rFonts w:ascii="Century Gothic" w:eastAsia="Century Gothic" w:hAnsi="Century Gothic" w:cs="Century Gothic"/>
                <w:sz w:val="18"/>
                <w:szCs w:val="18"/>
              </w:rPr>
              <w:t>Excellent Verbal &amp; Written Communication</w:t>
            </w:r>
          </w:p>
        </w:tc>
      </w:tr>
    </w:tbl>
    <w:p w14:paraId="7520147F" w14:textId="77777777" w:rsidR="002C6B1A" w:rsidRPr="005211A8" w:rsidRDefault="002C6B1A" w:rsidP="002C6B1A">
      <w:pPr>
        <w:pStyle w:val="divdocumentdivsectiontitle"/>
        <w:pBdr>
          <w:bottom w:val="single" w:sz="8" w:space="3" w:color="C00000"/>
        </w:pBdr>
        <w:spacing w:before="100" w:beforeAutospacing="1" w:after="40"/>
        <w:rPr>
          <w:rFonts w:ascii="Century Gothic" w:eastAsia="Century Gothic" w:hAnsi="Century Gothic" w:cs="Century Gothic"/>
        </w:rPr>
      </w:pPr>
      <w:r w:rsidRPr="005211A8">
        <w:rPr>
          <w:rFonts w:ascii="Century Gothic" w:eastAsia="Century Gothic" w:hAnsi="Century Gothic" w:cs="Century Gothic"/>
        </w:rPr>
        <w:t xml:space="preserve">Education </w:t>
      </w:r>
    </w:p>
    <w:p w14:paraId="6ABF442B" w14:textId="22703B2F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 xml:space="preserve">Wilmington University </w:t>
      </w:r>
    </w:p>
    <w:p w14:paraId="46A72586" w14:textId="77777777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 xml:space="preserve">Master of Science 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>in Information Systems Technologies &amp; Internet/Web Design</w:t>
      </w:r>
    </w:p>
    <w:p w14:paraId="155761D8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Gained skills to manage complex systems and coordination relationships between business requirements and solutions.</w:t>
      </w:r>
    </w:p>
    <w:p w14:paraId="54515EFA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Explored web design with JavaScript, HTML, Visual Basic, as well as advanced multimedia and animation.</w:t>
      </w:r>
    </w:p>
    <w:p w14:paraId="50B58FE9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Enhanced abilities to oversee Development and Implementation teams, and lead projects from inception to completion.</w:t>
      </w:r>
    </w:p>
    <w:p w14:paraId="605EB77B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Applied models for planning, organizing, designing, managing, and implementing IS within modern organizations.</w:t>
      </w:r>
    </w:p>
    <w:p w14:paraId="2CB1E1B8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Successfully learned to manage risks related to use, processes, storage, and transmission of information and data.</w:t>
      </w:r>
    </w:p>
    <w:p w14:paraId="3F2D293C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Assessed ethical practices in implementing IA policy, standards, and regulation, and systematic interrelationships.</w:t>
      </w:r>
    </w:p>
    <w:p w14:paraId="4293B106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Learned to create streaming media, including shooting, capturing, editing, and encoding the source material.</w:t>
      </w:r>
    </w:p>
    <w:p w14:paraId="36FAFEEF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Examined Human-Computer Interaction to ensure high quality IS and work environments that drive productivity.</w:t>
      </w:r>
    </w:p>
    <w:p w14:paraId="5612E2CD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Focused on the use of software tools to create compelling web </w:t>
      </w:r>
      <w:proofErr w:type="gramStart"/>
      <w:r w:rsidRPr="005211A8">
        <w:rPr>
          <w:rFonts w:ascii="Century Gothic" w:eastAsia="Century Gothic" w:hAnsi="Century Gothic" w:cs="Century Gothic"/>
          <w:sz w:val="18"/>
          <w:szCs w:val="18"/>
        </w:rPr>
        <w:t>designs, and</w:t>
      </w:r>
      <w:proofErr w:type="gramEnd"/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learned syntax of the scripting language.</w:t>
      </w:r>
    </w:p>
    <w:p w14:paraId="2D93B35B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Covered developing and displaying information on the web by writing HTML, with an overview of XML.</w:t>
      </w:r>
    </w:p>
    <w:p w14:paraId="16547E95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Learned to design and develop database-driven websites, concentrating on viz to produce an e-commerce site.</w:t>
      </w:r>
    </w:p>
    <w:p w14:paraId="4288C969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Addressed opportunities to interject aesthetics and design principles into e-business systems to drive customer loyalty.</w:t>
      </w:r>
    </w:p>
    <w:p w14:paraId="14A38C3A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Developed skills to build security policy and SOP for implementing new networks and web infrastructures.</w:t>
      </w:r>
    </w:p>
    <w:p w14:paraId="614740B2" w14:textId="77777777" w:rsidR="002C6B1A" w:rsidRPr="005211A8" w:rsidRDefault="002C6B1A" w:rsidP="002C6B1A">
      <w:pPr>
        <w:pStyle w:val="ulli"/>
        <w:numPr>
          <w:ilvl w:val="0"/>
          <w:numId w:val="8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Explored threats to IT assets, encryption, standards and compliance, and security testing and implementation.</w:t>
      </w:r>
    </w:p>
    <w:p w14:paraId="0589CC47" w14:textId="77777777" w:rsidR="002C6B1A" w:rsidRPr="005211A8" w:rsidRDefault="002C6B1A" w:rsidP="002C6B1A">
      <w:pPr>
        <w:pStyle w:val="p"/>
        <w:spacing w:before="240"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Wilmington University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2020</w:t>
      </w:r>
    </w:p>
    <w:p w14:paraId="126E6A95" w14:textId="77777777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Master of Business Administration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in Management Information Systems</w:t>
      </w:r>
    </w:p>
    <w:p w14:paraId="30FB7EBE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Covered project, change, and data management and analysis, along with modeling, design, data comms, and networking.</w:t>
      </w:r>
    </w:p>
    <w:p w14:paraId="3B3A03BC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Developed a deep understanding of informational practices for business, education, and Government organizations.</w:t>
      </w:r>
    </w:p>
    <w:p w14:paraId="3BAE0C6D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Built qualitative/quantitative critical thinking skills related to the development of sound business tactics and strategy.</w:t>
      </w:r>
    </w:p>
    <w:p w14:paraId="1F1F963B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Effectively learned to prepare and implement strategic plans that include creative, feasible business alternatives.</w:t>
      </w:r>
    </w:p>
    <w:p w14:paraId="19D306BD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Used financial management, economic principles, and modern marketing techniques to drive strong fiscal operations.</w:t>
      </w:r>
    </w:p>
    <w:p w14:paraId="4FB64811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Addressed techniques for managing corporate data resources and the design and development of large database systems.</w:t>
      </w:r>
    </w:p>
    <w:p w14:paraId="1EF791FD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Examined data distribution, administration, warehousing, cleansing, and mining, as well as concurrent processing.</w:t>
      </w:r>
    </w:p>
    <w:p w14:paraId="1AA85A46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Learned systems development life cycle, analysis, and design techniques along with IS systems planning methods.</w:t>
      </w:r>
    </w:p>
    <w:p w14:paraId="479BEE38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lastRenderedPageBreak/>
        <w:t>Explored project identification and selection, requirements collection and structuring, as well as interface design.</w:t>
      </w:r>
    </w:p>
    <w:p w14:paraId="440EBC6D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Expertly and efficiently utilized tools including rapid application development, prototyping, and visual development.</w:t>
      </w:r>
    </w:p>
    <w:p w14:paraId="045F7286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Covered telecommunications fundamentals including data, image, voice, and video, as well as architecture and protocol.</w:t>
      </w:r>
    </w:p>
    <w:p w14:paraId="5CB938BF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Studied standards and security for design, implementation, and management of digital networks, and LAN and WAN.</w:t>
      </w:r>
    </w:p>
    <w:p w14:paraId="48C2EED2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Examined e-commerce and associated web sites and practices, and middleware for wireless systems and multimedia.</w:t>
      </w:r>
    </w:p>
    <w:p w14:paraId="7950DCA8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Covered project initiation, planning, integration, scope, time, cost, quality control, risk management, and reporting.</w:t>
      </w:r>
    </w:p>
    <w:p w14:paraId="2E2E083A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Learned to manage change resulting from the introduction or revision of IS, including training and documentation.</w:t>
      </w:r>
    </w:p>
    <w:p w14:paraId="36FE61D4" w14:textId="77777777" w:rsidR="002C6B1A" w:rsidRPr="005211A8" w:rsidRDefault="002C6B1A" w:rsidP="002C6B1A">
      <w:pPr>
        <w:pStyle w:val="ulli"/>
        <w:numPr>
          <w:ilvl w:val="0"/>
          <w:numId w:val="9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Gained skills in aligning competitive strategy and IS, as well as developing policies to achieve organizational goals.</w:t>
      </w:r>
    </w:p>
    <w:p w14:paraId="57FBC3CD" w14:textId="77777777" w:rsidR="002C6B1A" w:rsidRPr="005211A8" w:rsidRDefault="002C6B1A" w:rsidP="002C6B1A">
      <w:pPr>
        <w:pStyle w:val="ulli"/>
        <w:spacing w:line="320" w:lineRule="atLeast"/>
        <w:ind w:left="460"/>
        <w:rPr>
          <w:rFonts w:ascii="Century Gothic" w:eastAsia="Century Gothic" w:hAnsi="Century Gothic" w:cs="Century Gothic"/>
          <w:sz w:val="18"/>
          <w:szCs w:val="18"/>
        </w:rPr>
      </w:pPr>
    </w:p>
    <w:p w14:paraId="70937BBE" w14:textId="77777777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Wilmington University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>, New Castle, DE – 2011</w:t>
      </w:r>
    </w:p>
    <w:p w14:paraId="64FF13EB" w14:textId="77777777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Bachelor of Science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in Allied Health Education</w:t>
      </w:r>
    </w:p>
    <w:p w14:paraId="28AC0DCB" w14:textId="77777777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</w:p>
    <w:p w14:paraId="6B99DC0A" w14:textId="77777777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Delaware Technical &amp; Community College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>, Newark, DE – 2009</w:t>
      </w:r>
    </w:p>
    <w:p w14:paraId="089B6DC9" w14:textId="77777777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Associate of Science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in Respiratory Therapy</w:t>
      </w:r>
    </w:p>
    <w:p w14:paraId="4D8FCA2C" w14:textId="77777777" w:rsidR="000F4703" w:rsidRPr="005211A8" w:rsidRDefault="009A19F0" w:rsidP="002C6B1A">
      <w:pPr>
        <w:pStyle w:val="divdocumentdivsectiontitle"/>
        <w:pBdr>
          <w:bottom w:val="single" w:sz="8" w:space="3" w:color="C00000"/>
        </w:pBdr>
        <w:spacing w:before="240" w:after="40"/>
        <w:rPr>
          <w:rFonts w:ascii="Century Gothic" w:eastAsia="Century Gothic" w:hAnsi="Century Gothic" w:cs="Century Gothic"/>
        </w:rPr>
      </w:pPr>
      <w:r w:rsidRPr="005211A8">
        <w:rPr>
          <w:rFonts w:ascii="Century Gothic" w:eastAsia="Century Gothic" w:hAnsi="Century Gothic" w:cs="Century Gothic"/>
        </w:rPr>
        <w:t xml:space="preserve">Technical Certifications </w:t>
      </w:r>
    </w:p>
    <w:p w14:paraId="204BE2D0" w14:textId="77777777" w:rsidR="000F4703" w:rsidRPr="005211A8" w:rsidRDefault="009A19F0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b/>
          <w:bCs/>
          <w:sz w:val="18"/>
          <w:szCs w:val="18"/>
        </w:rPr>
        <w:t>AWS Cloud Practitioner Certification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Amazon Web Services</w:t>
      </w:r>
    </w:p>
    <w:p w14:paraId="1A48FD76" w14:textId="392D2020" w:rsidR="000F4703" w:rsidRPr="005211A8" w:rsidRDefault="009A19F0">
      <w:pPr>
        <w:pStyle w:val="ulli"/>
        <w:numPr>
          <w:ilvl w:val="0"/>
          <w:numId w:val="3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Gained an understanding of the AWS Cloud, the value of cloud computing and AWS</w:t>
      </w:r>
      <w:r w:rsidR="009F6179" w:rsidRPr="005211A8">
        <w:rPr>
          <w:rFonts w:ascii="Century Gothic" w:eastAsia="Century Gothic" w:hAnsi="Century Gothic" w:cs="Century Gothic"/>
          <w:sz w:val="18"/>
          <w:szCs w:val="18"/>
        </w:rPr>
        <w:t>, and making the infrastructure scalable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>.</w:t>
      </w:r>
    </w:p>
    <w:p w14:paraId="7D305EAC" w14:textId="77777777" w:rsidR="000F4703" w:rsidRPr="005211A8" w:rsidRDefault="009A19F0">
      <w:pPr>
        <w:pStyle w:val="ulli"/>
        <w:numPr>
          <w:ilvl w:val="0"/>
          <w:numId w:val="3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Utilized methods and tools to maintain security and protect data, while identifying deployment and management options.</w:t>
      </w:r>
    </w:p>
    <w:p w14:paraId="43ACDF46" w14:textId="77777777" w:rsidR="000F4703" w:rsidRPr="005211A8" w:rsidRDefault="009A19F0">
      <w:pPr>
        <w:pStyle w:val="ulli"/>
        <w:numPr>
          <w:ilvl w:val="0"/>
          <w:numId w:val="3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Defined basic global infrastructure and understood key services and use cases, including computing and analytics.</w:t>
      </w:r>
    </w:p>
    <w:p w14:paraId="0F6C48A3" w14:textId="77777777" w:rsidR="000F4703" w:rsidRPr="005211A8" w:rsidRDefault="009A19F0">
      <w:pPr>
        <w:pStyle w:val="ulli"/>
        <w:numPr>
          <w:ilvl w:val="0"/>
          <w:numId w:val="3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Addressed account management, pricing models, and core characteristics of deploying and operating in the AWS Cloud.</w:t>
      </w:r>
    </w:p>
    <w:p w14:paraId="482B46BE" w14:textId="5200CF0C" w:rsidR="000F4703" w:rsidRPr="005211A8" w:rsidRDefault="009A19F0">
      <w:pPr>
        <w:pStyle w:val="ulli"/>
        <w:numPr>
          <w:ilvl w:val="0"/>
          <w:numId w:val="3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Effectively learned to make decisions based </w:t>
      </w:r>
      <w:r w:rsidR="009F6179" w:rsidRPr="005211A8">
        <w:rPr>
          <w:rFonts w:ascii="Century Gothic" w:eastAsia="Century Gothic" w:hAnsi="Century Gothic" w:cs="Century Gothic"/>
          <w:sz w:val="18"/>
          <w:szCs w:val="18"/>
        </w:rPr>
        <w:t xml:space="preserve">on 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>architectural principles</w:t>
      </w:r>
      <w:r w:rsidR="009F6179" w:rsidRPr="005211A8">
        <w:rPr>
          <w:rFonts w:ascii="Century Gothic" w:eastAsia="Century Gothic" w:hAnsi="Century Gothic" w:cs="Century Gothic"/>
          <w:sz w:val="18"/>
          <w:szCs w:val="18"/>
        </w:rPr>
        <w:t xml:space="preserve"> while identifying and solving configuration issues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>.</w:t>
      </w:r>
    </w:p>
    <w:p w14:paraId="72638BB0" w14:textId="77777777" w:rsidR="000F4703" w:rsidRPr="005211A8" w:rsidRDefault="009A19F0">
      <w:pPr>
        <w:pStyle w:val="ulli"/>
        <w:numPr>
          <w:ilvl w:val="0"/>
          <w:numId w:val="3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Designed architectures to decouple infrastructure and reduce interdependencies, and automated resource deployment.</w:t>
      </w:r>
    </w:p>
    <w:p w14:paraId="0F86212C" w14:textId="77777777" w:rsidR="000F4703" w:rsidRPr="005211A8" w:rsidRDefault="009A19F0" w:rsidP="002C6B1A">
      <w:pPr>
        <w:pStyle w:val="p"/>
        <w:spacing w:before="240"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b/>
          <w:bCs/>
          <w:sz w:val="18"/>
          <w:szCs w:val="18"/>
        </w:rPr>
        <w:t>HTML; CSS; JavaScript; React; Git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</w:t>
      </w:r>
      <w:proofErr w:type="spellStart"/>
      <w:r w:rsidRPr="005211A8">
        <w:rPr>
          <w:rFonts w:ascii="Century Gothic" w:eastAsia="Century Gothic" w:hAnsi="Century Gothic" w:cs="Century Gothic"/>
          <w:sz w:val="18"/>
          <w:szCs w:val="18"/>
        </w:rPr>
        <w:t>CodeAcademy</w:t>
      </w:r>
      <w:proofErr w:type="spellEnd"/>
    </w:p>
    <w:p w14:paraId="27B33D5F" w14:textId="77777777" w:rsidR="000F4703" w:rsidRPr="005211A8" w:rsidRDefault="009A19F0">
      <w:pPr>
        <w:pStyle w:val="ulli"/>
        <w:numPr>
          <w:ilvl w:val="0"/>
          <w:numId w:val="4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Addressed multiple versatile, robust programming languages to examine front- and back-end web development.</w:t>
      </w:r>
    </w:p>
    <w:p w14:paraId="22463BAE" w14:textId="77777777" w:rsidR="000F4703" w:rsidRPr="005211A8" w:rsidRDefault="009A19F0">
      <w:pPr>
        <w:pStyle w:val="ulli"/>
        <w:numPr>
          <w:ilvl w:val="0"/>
          <w:numId w:val="4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Learned basic object-oriented concepts using the latest JavaScript syntax, while learning programming fundamentals.</w:t>
      </w:r>
    </w:p>
    <w:p w14:paraId="7B6C57B3" w14:textId="77777777" w:rsidR="000F4703" w:rsidRPr="005211A8" w:rsidRDefault="009A19F0">
      <w:pPr>
        <w:pStyle w:val="ulli"/>
        <w:numPr>
          <w:ilvl w:val="0"/>
          <w:numId w:val="4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Gained the skills to ensure websites remain legible and visually appealing across a variety of devices and platforms.</w:t>
      </w:r>
    </w:p>
    <w:p w14:paraId="066D77E6" w14:textId="77777777" w:rsidR="000F4703" w:rsidRPr="005211A8" w:rsidRDefault="009A19F0">
      <w:pPr>
        <w:pStyle w:val="ulli"/>
        <w:numPr>
          <w:ilvl w:val="0"/>
          <w:numId w:val="4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Utilized responsive design techniques to increase website accessibility to reach a much larger audience of users.</w:t>
      </w:r>
    </w:p>
    <w:p w14:paraId="02050496" w14:textId="782011D1" w:rsidR="0063335F" w:rsidRPr="005211A8" w:rsidRDefault="009A19F0" w:rsidP="0063335F">
      <w:pPr>
        <w:pStyle w:val="ulli"/>
        <w:numPr>
          <w:ilvl w:val="0"/>
          <w:numId w:val="4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Understood ways to create visualizations, make informed decisions, and predict events through Machine Learning.</w:t>
      </w:r>
    </w:p>
    <w:p w14:paraId="22A20419" w14:textId="2320264A" w:rsidR="000F4703" w:rsidRPr="005211A8" w:rsidRDefault="009A19F0" w:rsidP="002C6B1A">
      <w:pPr>
        <w:pStyle w:val="p"/>
        <w:spacing w:before="240"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b/>
          <w:bCs/>
          <w:sz w:val="18"/>
          <w:szCs w:val="18"/>
        </w:rPr>
        <w:t>HTML; CSS; JavaScript/jQuery; Bootstrap; React; React Native; Node.js; MongoDB; Git; GitHub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</w:t>
      </w:r>
      <w:proofErr w:type="spellStart"/>
      <w:r w:rsidRPr="005211A8">
        <w:rPr>
          <w:rFonts w:ascii="Century Gothic" w:eastAsia="Century Gothic" w:hAnsi="Century Gothic" w:cs="Century Gothic"/>
          <w:sz w:val="18"/>
          <w:szCs w:val="18"/>
        </w:rPr>
        <w:t>NuCamp</w:t>
      </w:r>
      <w:proofErr w:type="spellEnd"/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Coding B</w:t>
      </w:r>
      <w:r w:rsidR="005211A8" w:rsidRPr="005211A8">
        <w:rPr>
          <w:rFonts w:ascii="Century Gothic" w:eastAsia="Century Gothic" w:hAnsi="Century Gothic" w:cs="Century Gothic"/>
          <w:sz w:val="18"/>
          <w:szCs w:val="18"/>
        </w:rPr>
        <w:t>C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06/2021</w:t>
      </w:r>
    </w:p>
    <w:p w14:paraId="3C83E4E9" w14:textId="77777777" w:rsidR="000F4703" w:rsidRPr="005211A8" w:rsidRDefault="009A19F0">
      <w:pPr>
        <w:pStyle w:val="ulli"/>
        <w:numPr>
          <w:ilvl w:val="0"/>
          <w:numId w:val="5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Learned to build websites that can be developed for all screen sizes, including addressing responsive design and grids.</w:t>
      </w:r>
    </w:p>
    <w:p w14:paraId="2AF19078" w14:textId="77777777" w:rsidR="000F4703" w:rsidRPr="005211A8" w:rsidRDefault="009A19F0">
      <w:pPr>
        <w:pStyle w:val="ulli"/>
        <w:numPr>
          <w:ilvl w:val="0"/>
          <w:numId w:val="5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Explored React, the #1 JavaScript library, and covered advanced aspects of JavaScript ES6 and React components.</w:t>
      </w:r>
    </w:p>
    <w:p w14:paraId="10400C8F" w14:textId="77777777" w:rsidR="000F4703" w:rsidRPr="005211A8" w:rsidRDefault="009A19F0">
      <w:pPr>
        <w:pStyle w:val="ulli"/>
        <w:numPr>
          <w:ilvl w:val="0"/>
          <w:numId w:val="5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Updated and packaged a responsive website built using Bootstrap and React, publishing as a true mobile application.</w:t>
      </w:r>
    </w:p>
    <w:p w14:paraId="042E8FF0" w14:textId="77777777" w:rsidR="000F4703" w:rsidRPr="005211A8" w:rsidRDefault="009A19F0">
      <w:pPr>
        <w:pStyle w:val="ulli"/>
        <w:numPr>
          <w:ilvl w:val="0"/>
          <w:numId w:val="5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Utilized React Native and Expo SDK to access all native hardware capabilities of modern phones and tablets.</w:t>
      </w:r>
    </w:p>
    <w:p w14:paraId="09549054" w14:textId="77777777" w:rsidR="000F4703" w:rsidRPr="005211A8" w:rsidRDefault="009A19F0">
      <w:pPr>
        <w:pStyle w:val="ulli"/>
        <w:numPr>
          <w:ilvl w:val="0"/>
          <w:numId w:val="5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Gained the skills to store data in the </w:t>
      </w:r>
      <w:proofErr w:type="gramStart"/>
      <w:r w:rsidRPr="005211A8">
        <w:rPr>
          <w:rFonts w:ascii="Century Gothic" w:eastAsia="Century Gothic" w:hAnsi="Century Gothic" w:cs="Century Gothic"/>
          <w:sz w:val="18"/>
          <w:szCs w:val="18"/>
        </w:rPr>
        <w:t>back-end</w:t>
      </w:r>
      <w:proofErr w:type="gramEnd"/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and integrate it, as well as learned to authenticate users.</w:t>
      </w:r>
    </w:p>
    <w:p w14:paraId="0C31AB74" w14:textId="77777777" w:rsidR="000F4703" w:rsidRPr="005211A8" w:rsidRDefault="009A19F0">
      <w:pPr>
        <w:pStyle w:val="ulli"/>
        <w:numPr>
          <w:ilvl w:val="0"/>
          <w:numId w:val="5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Successfully developed complex applications by structuring the code along with the data in the database.</w:t>
      </w:r>
    </w:p>
    <w:p w14:paraId="66B38962" w14:textId="4034AEFD" w:rsidR="002C6B1A" w:rsidRPr="005211A8" w:rsidRDefault="009A19F0" w:rsidP="005211A8">
      <w:pPr>
        <w:pStyle w:val="ulli"/>
        <w:numPr>
          <w:ilvl w:val="0"/>
          <w:numId w:val="5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Joined teams and contributed to projects, leveraging the version control system Git to track all changes being made</w:t>
      </w:r>
      <w:r w:rsidR="002C6B1A" w:rsidRPr="005211A8">
        <w:rPr>
          <w:rFonts w:ascii="Century Gothic" w:eastAsia="Century Gothic" w:hAnsi="Century Gothic" w:cs="Century Gothic"/>
          <w:sz w:val="18"/>
          <w:szCs w:val="18"/>
        </w:rPr>
        <w:t>.</w:t>
      </w:r>
    </w:p>
    <w:p w14:paraId="18A2560B" w14:textId="77777777" w:rsidR="000F4703" w:rsidRPr="005211A8" w:rsidRDefault="009A19F0" w:rsidP="0063335F">
      <w:pPr>
        <w:pStyle w:val="divdocumentdivsectiontitle"/>
        <w:pBdr>
          <w:bottom w:val="single" w:sz="8" w:space="3" w:color="C00000"/>
        </w:pBdr>
        <w:spacing w:before="100" w:beforeAutospacing="1" w:after="40"/>
        <w:rPr>
          <w:rFonts w:ascii="Century Gothic" w:eastAsia="Century Gothic" w:hAnsi="Century Gothic" w:cs="Century Gothic"/>
        </w:rPr>
      </w:pPr>
      <w:r w:rsidRPr="005211A8">
        <w:rPr>
          <w:rFonts w:ascii="Century Gothic" w:eastAsia="Century Gothic" w:hAnsi="Century Gothic" w:cs="Century Gothic"/>
        </w:rPr>
        <w:t xml:space="preserve">Technical Skills </w:t>
      </w:r>
    </w:p>
    <w:p w14:paraId="71566DCC" w14:textId="77777777" w:rsidR="002C6B1A" w:rsidRPr="005211A8" w:rsidRDefault="002C6B1A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  <w:sectPr w:rsidR="002C6B1A" w:rsidRPr="005211A8" w:rsidSect="006E600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0" w:right="418" w:bottom="0" w:left="418" w:header="0" w:footer="0" w:gutter="0"/>
          <w:cols w:space="720"/>
        </w:sectPr>
      </w:pPr>
    </w:p>
    <w:p w14:paraId="26CB9454" w14:textId="10AA539D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HTML</w:t>
      </w:r>
    </w:p>
    <w:p w14:paraId="6B06140F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CSS</w:t>
      </w:r>
    </w:p>
    <w:p w14:paraId="633C7078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JavaScript/ jQuery</w:t>
      </w:r>
    </w:p>
    <w:p w14:paraId="20B39086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Bootstrap</w:t>
      </w:r>
    </w:p>
    <w:p w14:paraId="23BC31DC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React</w:t>
      </w:r>
    </w:p>
    <w:p w14:paraId="05D17BD9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React Native</w:t>
      </w:r>
    </w:p>
    <w:p w14:paraId="5088ECC7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Node.js</w:t>
      </w:r>
    </w:p>
    <w:p w14:paraId="2FF069EE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MongoDB</w:t>
      </w:r>
    </w:p>
    <w:p w14:paraId="351CAEEC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Git</w:t>
      </w:r>
    </w:p>
    <w:p w14:paraId="286F56F2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GitHub</w:t>
      </w:r>
    </w:p>
    <w:p w14:paraId="52675921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Command Line</w:t>
      </w:r>
    </w:p>
    <w:p w14:paraId="61D3314F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MS Office Suite</w:t>
      </w:r>
    </w:p>
    <w:p w14:paraId="7E179A3B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EMAR</w:t>
      </w:r>
    </w:p>
    <w:p w14:paraId="6A84D745" w14:textId="77777777" w:rsidR="000F4703" w:rsidRPr="005211A8" w:rsidRDefault="009A19F0">
      <w:pPr>
        <w:pStyle w:val="ulli"/>
        <w:numPr>
          <w:ilvl w:val="0"/>
          <w:numId w:val="7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Learning Management Systems</w:t>
      </w:r>
    </w:p>
    <w:p w14:paraId="0D7DA9F4" w14:textId="77777777" w:rsidR="002C6B1A" w:rsidRPr="005211A8" w:rsidRDefault="002C6B1A" w:rsidP="0063335F">
      <w:pPr>
        <w:pStyle w:val="divdocumentdivsectiontitle"/>
        <w:pBdr>
          <w:bottom w:val="single" w:sz="8" w:space="3" w:color="C00000"/>
        </w:pBdr>
        <w:spacing w:before="100" w:beforeAutospacing="1" w:after="40"/>
        <w:rPr>
          <w:rFonts w:ascii="Century Gothic" w:eastAsia="Century Gothic" w:hAnsi="Century Gothic" w:cs="Century Gothic"/>
        </w:rPr>
        <w:sectPr w:rsidR="002C6B1A" w:rsidRPr="005211A8" w:rsidSect="002C6B1A">
          <w:type w:val="continuous"/>
          <w:pgSz w:w="12240" w:h="15840"/>
          <w:pgMar w:top="0" w:right="418" w:bottom="0" w:left="418" w:header="0" w:footer="0" w:gutter="0"/>
          <w:cols w:num="3" w:space="720"/>
        </w:sectPr>
      </w:pPr>
    </w:p>
    <w:p w14:paraId="53D48A14" w14:textId="77777777" w:rsidR="002C6B1A" w:rsidRPr="005211A8" w:rsidRDefault="002C6B1A" w:rsidP="002C6B1A">
      <w:pPr>
        <w:pStyle w:val="divdocumentdivsectiontitle"/>
        <w:pBdr>
          <w:bottom w:val="single" w:sz="8" w:space="3" w:color="C00000"/>
        </w:pBdr>
        <w:spacing w:before="100" w:beforeAutospacing="1" w:after="40"/>
        <w:rPr>
          <w:rFonts w:ascii="Century Gothic" w:eastAsia="Century Gothic" w:hAnsi="Century Gothic" w:cs="Century Gothic"/>
        </w:rPr>
      </w:pPr>
      <w:r w:rsidRPr="005211A8">
        <w:rPr>
          <w:rFonts w:ascii="Century Gothic" w:eastAsia="Century Gothic" w:hAnsi="Century Gothic" w:cs="Century Gothic"/>
        </w:rPr>
        <w:lastRenderedPageBreak/>
        <w:t xml:space="preserve">Professional Experience </w:t>
      </w:r>
    </w:p>
    <w:p w14:paraId="1BC1FC15" w14:textId="633F4B23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Supervisor, Epic EMAR Transition Manager &amp; Registered Respiratory Therapist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Good Shepherd Penn Partners – 201</w:t>
      </w:r>
      <w:r w:rsidR="00611AE7">
        <w:rPr>
          <w:rFonts w:ascii="Century Gothic" w:eastAsia="Century Gothic" w:hAnsi="Century Gothic" w:cs="Century Gothic"/>
          <w:sz w:val="18"/>
          <w:szCs w:val="18"/>
        </w:rPr>
        <w:t>3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to Present</w:t>
      </w:r>
    </w:p>
    <w:p w14:paraId="7BF06ACC" w14:textId="77777777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Respiratory Therapist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</w:t>
      </w:r>
      <w:proofErr w:type="spellStart"/>
      <w:r w:rsidRPr="005211A8">
        <w:rPr>
          <w:rFonts w:ascii="Century Gothic" w:eastAsia="Century Gothic" w:hAnsi="Century Gothic" w:cs="Century Gothic"/>
          <w:sz w:val="18"/>
          <w:szCs w:val="18"/>
        </w:rPr>
        <w:t>Jennersville</w:t>
      </w:r>
      <w:proofErr w:type="spellEnd"/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Regional Hospital – 2017 to Present</w:t>
      </w:r>
    </w:p>
    <w:p w14:paraId="513E04A7" w14:textId="77777777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Registered Respiratory Care Manager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Nemours Children's Hospital – 2010 to 2019</w:t>
      </w:r>
    </w:p>
    <w:p w14:paraId="53454DEA" w14:textId="77777777" w:rsidR="002C6B1A" w:rsidRPr="005211A8" w:rsidRDefault="002C6B1A" w:rsidP="002C6B1A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Registered Respiratory Therapist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Select Specialty Hospitals – 2011 to 2017</w:t>
      </w:r>
    </w:p>
    <w:p w14:paraId="24CADC48" w14:textId="77777777" w:rsidR="002C6B1A" w:rsidRPr="005211A8" w:rsidRDefault="002C6B1A" w:rsidP="002C6B1A">
      <w:pPr>
        <w:pStyle w:val="divdocumentdivsectiontitle"/>
        <w:pBdr>
          <w:bottom w:val="single" w:sz="8" w:space="3" w:color="C00000"/>
        </w:pBdr>
        <w:spacing w:before="100" w:beforeAutospacing="1" w:after="40"/>
        <w:rPr>
          <w:rFonts w:ascii="Century Gothic" w:eastAsia="Century Gothic" w:hAnsi="Century Gothic" w:cs="Century Gothic"/>
        </w:rPr>
      </w:pPr>
      <w:r w:rsidRPr="005211A8">
        <w:rPr>
          <w:rFonts w:ascii="Century Gothic" w:eastAsia="Century Gothic" w:hAnsi="Century Gothic" w:cs="Century Gothic"/>
        </w:rPr>
        <w:t xml:space="preserve">Medical Certifications &amp; Licensure </w:t>
      </w:r>
    </w:p>
    <w:p w14:paraId="15717A92" w14:textId="77777777" w:rsidR="002C6B1A" w:rsidRPr="005211A8" w:rsidRDefault="002C6B1A" w:rsidP="002C6B1A">
      <w:pPr>
        <w:pStyle w:val="ulli"/>
        <w:numPr>
          <w:ilvl w:val="0"/>
          <w:numId w:val="6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BLS</w:t>
      </w:r>
    </w:p>
    <w:p w14:paraId="3D77E04C" w14:textId="77777777" w:rsidR="002C6B1A" w:rsidRPr="005211A8" w:rsidRDefault="002C6B1A" w:rsidP="002C6B1A">
      <w:pPr>
        <w:pStyle w:val="ulli"/>
        <w:numPr>
          <w:ilvl w:val="0"/>
          <w:numId w:val="6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Advanced Cardiac Life Support (ACLS) Certification – 2010 to Present</w:t>
      </w:r>
    </w:p>
    <w:p w14:paraId="3AE4925C" w14:textId="5CB47CB6" w:rsidR="002C6B1A" w:rsidRPr="005211A8" w:rsidRDefault="002C6B1A" w:rsidP="002C6B1A">
      <w:pPr>
        <w:pStyle w:val="ulli"/>
        <w:numPr>
          <w:ilvl w:val="0"/>
          <w:numId w:val="6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Registered Respiratory Therapist, License #YM01293 – State of PA – 12/202</w:t>
      </w:r>
      <w:r w:rsidR="009F6179" w:rsidRPr="005211A8">
        <w:rPr>
          <w:rFonts w:ascii="Century Gothic" w:eastAsia="Century Gothic" w:hAnsi="Century Gothic" w:cs="Century Gothic"/>
          <w:sz w:val="18"/>
          <w:szCs w:val="18"/>
        </w:rPr>
        <w:t>2</w:t>
      </w:r>
    </w:p>
    <w:p w14:paraId="132143DD" w14:textId="0DA3C5C4" w:rsidR="009F6179" w:rsidRPr="005211A8" w:rsidRDefault="009F6179" w:rsidP="002C6B1A">
      <w:pPr>
        <w:pStyle w:val="ulli"/>
        <w:numPr>
          <w:ilvl w:val="0"/>
          <w:numId w:val="6"/>
        </w:numPr>
        <w:spacing w:line="320" w:lineRule="atLeast"/>
        <w:ind w:left="460" w:hanging="183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Fonts w:ascii="Century Gothic" w:eastAsia="Century Gothic" w:hAnsi="Century Gothic" w:cs="Century Gothic"/>
          <w:sz w:val="18"/>
          <w:szCs w:val="18"/>
        </w:rPr>
        <w:t>Registered Respiratory Therapist – State of DE – 11/2022</w:t>
      </w:r>
    </w:p>
    <w:p w14:paraId="05436C6E" w14:textId="1BBF1B0E" w:rsidR="000F4703" w:rsidRPr="005211A8" w:rsidRDefault="009A19F0" w:rsidP="0063335F">
      <w:pPr>
        <w:pStyle w:val="divdocumentdivsectiontitle"/>
        <w:pBdr>
          <w:bottom w:val="single" w:sz="8" w:space="3" w:color="C00000"/>
        </w:pBdr>
        <w:spacing w:before="100" w:beforeAutospacing="1" w:after="40"/>
        <w:rPr>
          <w:rFonts w:ascii="Century Gothic" w:eastAsia="Century Gothic" w:hAnsi="Century Gothic" w:cs="Century Gothic"/>
        </w:rPr>
      </w:pPr>
      <w:r w:rsidRPr="005211A8">
        <w:rPr>
          <w:rFonts w:ascii="Century Gothic" w:eastAsia="Century Gothic" w:hAnsi="Century Gothic" w:cs="Century Gothic"/>
        </w:rPr>
        <w:t xml:space="preserve">Professional Affiliations &amp; Activities </w:t>
      </w:r>
    </w:p>
    <w:p w14:paraId="06A35CD4" w14:textId="77777777" w:rsidR="000F4703" w:rsidRPr="005211A8" w:rsidRDefault="009A19F0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Member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American Association of Respiratory Care – 2009 to Present</w:t>
      </w:r>
    </w:p>
    <w:p w14:paraId="442CF294" w14:textId="77777777" w:rsidR="000F4703" w:rsidRPr="005211A8" w:rsidRDefault="009A19F0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Member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Delaware Association of Respiratory Care – 2009 to Present</w:t>
      </w:r>
    </w:p>
    <w:p w14:paraId="0B62EF23" w14:textId="77777777" w:rsidR="000F4703" w:rsidRPr="005211A8" w:rsidRDefault="009A19F0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Member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Delaware Association of Respiratory Care – 2011 to Present</w:t>
      </w:r>
    </w:p>
    <w:p w14:paraId="6D7CBD3F" w14:textId="77777777" w:rsidR="000F4703" w:rsidRPr="005211A8" w:rsidRDefault="009A19F0">
      <w:pPr>
        <w:pStyle w:val="p"/>
        <w:spacing w:line="320" w:lineRule="atLeast"/>
        <w:rPr>
          <w:rFonts w:ascii="Century Gothic" w:eastAsia="Century Gothic" w:hAnsi="Century Gothic" w:cs="Century Gothic"/>
          <w:sz w:val="18"/>
          <w:szCs w:val="18"/>
        </w:rPr>
      </w:pPr>
      <w:r w:rsidRPr="005211A8">
        <w:rPr>
          <w:rStyle w:val="Strong1"/>
          <w:rFonts w:ascii="Century Gothic" w:eastAsia="Century Gothic" w:hAnsi="Century Gothic" w:cs="Century Gothic"/>
          <w:b/>
          <w:bCs/>
          <w:sz w:val="18"/>
          <w:szCs w:val="18"/>
        </w:rPr>
        <w:t>Member</w:t>
      </w:r>
      <w:r w:rsidRPr="005211A8">
        <w:rPr>
          <w:rFonts w:ascii="Century Gothic" w:eastAsia="Century Gothic" w:hAnsi="Century Gothic" w:cs="Century Gothic"/>
          <w:sz w:val="18"/>
          <w:szCs w:val="18"/>
        </w:rPr>
        <w:t xml:space="preserve"> – National Board of Respiratory Care – 2009 to Present</w:t>
      </w:r>
    </w:p>
    <w:sectPr w:rsidR="000F4703" w:rsidRPr="005211A8" w:rsidSect="002C6B1A">
      <w:type w:val="continuous"/>
      <w:pgSz w:w="12240" w:h="15840"/>
      <w:pgMar w:top="0" w:right="418" w:bottom="0" w:left="41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27635B" w14:textId="77777777" w:rsidR="00582094" w:rsidRDefault="00582094" w:rsidP="0063335F">
      <w:pPr>
        <w:spacing w:line="240" w:lineRule="auto"/>
      </w:pPr>
      <w:r>
        <w:separator/>
      </w:r>
    </w:p>
  </w:endnote>
  <w:endnote w:type="continuationSeparator" w:id="0">
    <w:p w14:paraId="0BAB303F" w14:textId="77777777" w:rsidR="00582094" w:rsidRDefault="00582094" w:rsidP="006333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AA612016-89FB-42E9-BBD3-93DD0AE66BBC}"/>
    <w:embedBold r:id="rId2" w:fontKey="{463B1AF1-B623-4216-A709-095A6A4517B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C31CBCE7-1027-4C4B-BDE4-808D4C545CF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7DEB21F-AEF3-41E5-A90E-E6438230C2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6F67DB" w14:textId="77777777" w:rsidR="0063335F" w:rsidRDefault="006333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00421D" w14:textId="77777777" w:rsidR="0063335F" w:rsidRDefault="006333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3F760" w14:textId="77777777" w:rsidR="0063335F" w:rsidRDefault="006333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21290F" w14:textId="77777777" w:rsidR="00582094" w:rsidRDefault="00582094" w:rsidP="0063335F">
      <w:pPr>
        <w:spacing w:line="240" w:lineRule="auto"/>
      </w:pPr>
      <w:r>
        <w:separator/>
      </w:r>
    </w:p>
  </w:footnote>
  <w:footnote w:type="continuationSeparator" w:id="0">
    <w:p w14:paraId="4F26E31A" w14:textId="77777777" w:rsidR="00582094" w:rsidRDefault="00582094" w:rsidP="006333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918C0" w14:textId="77777777" w:rsidR="0063335F" w:rsidRDefault="006333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4B76E" w14:textId="77777777" w:rsidR="0063335F" w:rsidRDefault="0063335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0B1AB4" w14:textId="77777777" w:rsidR="0063335F" w:rsidRDefault="006333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B4860C4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E8CFD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1268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55C82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CC4AC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2A4B1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C4EAE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492AB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EE65E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52D06E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0ACCB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C1AA5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8A60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98868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7F00B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46CCB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4203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5ABF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09EBB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8C41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056B4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EA43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8D052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7E07F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1427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AA7B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48A2F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D49609F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5EEE4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1804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486AA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4CB5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380A7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8A86E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A84E2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A5E20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F84EF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E90D04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4CE49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EB034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576E9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F8235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82652F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C2AA8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62632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6C6E40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9C3C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74473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4A7A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5A288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002D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4D0AA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174F1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588F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832A8A1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AE63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66C3D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40670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C121B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012013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56EBB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B6C16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6AE51F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23E8BD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5EAA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222E8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CD0F9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AEAF0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80E08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D3469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1CA800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468F4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E546647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A60A6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8FC71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BB4725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2BC02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BE57C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68AE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BC4C2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502C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4703"/>
    <w:rsid w:val="000F4703"/>
    <w:rsid w:val="002C6B1A"/>
    <w:rsid w:val="005211A8"/>
    <w:rsid w:val="00582094"/>
    <w:rsid w:val="00611AE7"/>
    <w:rsid w:val="0063335F"/>
    <w:rsid w:val="006E6000"/>
    <w:rsid w:val="0074615B"/>
    <w:rsid w:val="00756D39"/>
    <w:rsid w:val="009A19F0"/>
    <w:rsid w:val="009F6179"/>
    <w:rsid w:val="00E2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AF6D96"/>
  <w15:docId w15:val="{0FA47AD5-9259-0043-8C12-4549A55DC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2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20" w:lineRule="atLeast"/>
    </w:pPr>
    <w:rPr>
      <w:b/>
      <w:bCs/>
      <w:caps/>
      <w:sz w:val="54"/>
      <w:szCs w:val="54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namespanlName">
    <w:name w:val="div_document_div_name_span_lName"/>
    <w:basedOn w:val="DefaultParagraphFont"/>
    <w:rPr>
      <w:color w:val="C00000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pBdr>
        <w:top w:val="none" w:sz="0" w:space="3" w:color="auto"/>
        <w:left w:val="none" w:sz="0" w:space="5" w:color="auto"/>
        <w:bottom w:val="none" w:sz="0" w:space="3" w:color="auto"/>
        <w:right w:val="none" w:sz="0" w:space="5" w:color="auto"/>
      </w:pBdr>
      <w:shd w:val="clear" w:color="auto" w:fill="000000"/>
      <w:spacing w:line="340" w:lineRule="atLeast"/>
    </w:pPr>
    <w:rPr>
      <w:b/>
      <w:bCs/>
      <w:color w:val="FFFFFF"/>
      <w:sz w:val="16"/>
      <w:szCs w:val="16"/>
      <w:shd w:val="clear" w:color="auto" w:fill="000000"/>
    </w:rPr>
  </w:style>
  <w:style w:type="character" w:customStyle="1" w:styleId="divaddressCharacter">
    <w:name w:val="div_address Character"/>
    <w:basedOn w:val="divCharacter"/>
    <w:rPr>
      <w:b/>
      <w:bCs/>
      <w:color w:val="FFFFFF"/>
      <w:sz w:val="16"/>
      <w:szCs w:val="16"/>
      <w:bdr w:val="none" w:sz="0" w:space="0" w:color="auto"/>
      <w:shd w:val="clear" w:color="auto" w:fill="000000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table" w:customStyle="1" w:styleId="divdocumenttablecontactaspose">
    <w:name w:val="div_document_table_contact_aspose"/>
    <w:basedOn w:val="TableNormal"/>
    <w:tblPr/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pPr>
      <w:pBdr>
        <w:bottom w:val="none" w:sz="0" w:space="3" w:color="auto"/>
      </w:pBdr>
    </w:pPr>
  </w:style>
  <w:style w:type="paragraph" w:customStyle="1" w:styleId="divdocumentdivsectiontitle">
    <w:name w:val="div_document_div_sectiontitle"/>
    <w:basedOn w:val="Normal"/>
    <w:pPr>
      <w:spacing w:line="360" w:lineRule="atLeast"/>
    </w:pPr>
    <w:rPr>
      <w:sz w:val="30"/>
      <w:szCs w:val="3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63335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35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3335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35F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333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33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1224</Words>
  <Characters>6978</Characters>
  <Application>Microsoft Office Word</Application>
  <DocSecurity>0</DocSecurity>
  <Lines>58</Lines>
  <Paragraphs>16</Paragraphs>
  <ScaleCrop>false</ScaleCrop>
  <Company/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Isaac  Mills-Owoo</dc:title>
  <cp:lastModifiedBy>isaac mills-owoo</cp:lastModifiedBy>
  <cp:revision>2</cp:revision>
  <dcterms:created xsi:type="dcterms:W3CDTF">2021-03-08T05:17:00Z</dcterms:created>
  <dcterms:modified xsi:type="dcterms:W3CDTF">2021-03-08T05:17:00Z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7af7a3c4-aa38-4f36-8393-11cfeb831272</vt:lpwstr>
  </property>
  <property fmtid="{D5CDD505-2E9C-101B-9397-08002B2CF9AE}" pid="3" name="x1ye=0">
    <vt:lpwstr>DEgAAB+LCAAAAAAABAAUmkWWg1AQRRfEAAs2xN2dGe4uAVbf6QWkCf9XvXfvSZMCj5EwBSMw80HRD8biPI5DCIxiNIYLqGAq+idJCLar+qA4jnKJvEEJXCqgJlH9zlrLicnYU/cxBK/Hwb7JfOpphczdj+PLQqx8COpMdTC/jZB9ezwMuntzgsug3cPVDx5uIYPVP8CbGt15rvZc+R6tnMLSEmPpRfSMynkAqWUGZcGXHbiPe/sChB1LfkpH45C</vt:lpwstr>
  </property>
  <property fmtid="{D5CDD505-2E9C-101B-9397-08002B2CF9AE}" pid="4" name="x1ye=1">
    <vt:lpwstr>BX6AuUp26xEuowPkEL6WfSCZfq8KObEd4HEDRkJU51OA01CZLFFyPt+u4CXvaDuMUDs4XseoaepOHmQNCEry13yswcdP09d16yF2cLwaIotztjwpf37yE9xhDp3E98oefN7xtHAOg6FYrRZbz7TZO948HJWryGIbk5M8sNOMet1M7tDGDleVaT1Z7NOSibGAmiwbIPMxMfAJ8oyQKveRCdpmbmAPhElOk5iKj0we4Y2ndZOyb0pZnIyX2Q2gfpF</vt:lpwstr>
  </property>
  <property fmtid="{D5CDD505-2E9C-101B-9397-08002B2CF9AE}" pid="5" name="x1ye=10">
    <vt:lpwstr>fXFzrtcOIQeI5AOs8kZNoqSgu6Gjf7Y7vPuilybgqAa6zTW4Ba/H5LDqiJ5r1wkel4hgGzm6cvURoEYrTP4tVxelJqmVFQRH7ANOMKoYDFEBYTPudL3fq24ndL3URszsSunoUU1jXIdUlCFxEpBHpDiRxnsbtYYZGAt2pXyWKT67yunKDiqsLQdfQxfwDQxtrwaQcpgKLu89nsMfWXAG7uwIoUF4X7c92SZzNjXGuPtkuB9FoDfuZJ5a0bCg/E+</vt:lpwstr>
  </property>
  <property fmtid="{D5CDD505-2E9C-101B-9397-08002B2CF9AE}" pid="6" name="x1ye=11">
    <vt:lpwstr>FQ8Zc57GEpWowObIVIvXr98NZ5Fzziw9xtBtDPRZC+28KZGJYWRSC6uQwJpYmp6Jkpjrsz2RKX0QUdAoABlwzk97tEcrEIjlvZarjDK5ZQeZ6qDqWxsZ1HvdlDAqy/IDsc5AVxG2JNaEJS631ZfjYS99Rcu9mNeR8tCrhTLyrLJqJG4f09u+hmdYK1jmDVvrnfendnX9pv69q5xgT3cZsiMMoV6aAXLDwnbkdBmXe0+x78AVdFjjIJDZHSNdRPQ</vt:lpwstr>
  </property>
  <property fmtid="{D5CDD505-2E9C-101B-9397-08002B2CF9AE}" pid="7" name="x1ye=12">
    <vt:lpwstr>fCpOeIP2Bv0iF80yT9LA/ASzdzKfbGSBkwRyJvS9ZSIZ7QFVArVuIONR3PrQKagZBV7nmvkbOXbELkMaIu1bQisa2C0Xq0/26VI4Fz+TvHu3oQLf8Ld8+akdxyjN/DFPsQt53TmB8u4fuzjeUD54ncU/UWEhOzVTInCCvxPxwIncwgpTmv0mC9N0JFSX5ftXA2KlGDfWar9T7PrCkL4VunfkEwx15RcODFLvF1jkuIFwLQ0OPJxq8pd72DyLNww</vt:lpwstr>
  </property>
  <property fmtid="{D5CDD505-2E9C-101B-9397-08002B2CF9AE}" pid="8" name="x1ye=13">
    <vt:lpwstr>HW+Tvtgx46AwWibfc+ddX/JgpaqQCulDXlipVh6hbfaNHRR5f5oWWO5QPZD+H+C9F9Flkletbv8R3ecMScoG7rsltdmUBoWMKXc9lswCSyM+JdZEf+SifoSMWiZBK+cV/t2j1hzOgaAHEScv760mgfZr55WXRRWevx8+bNlGcIWlaQD2RmxYQmWISnwBo6JBnd1j4eiUTDdv2C7YvTPqQlKCwV9y+3fnT2QRMJyLYjqjApJpWxN5IWPQjeHkD13</vt:lpwstr>
  </property>
  <property fmtid="{D5CDD505-2E9C-101B-9397-08002B2CF9AE}" pid="9" name="x1ye=14">
    <vt:lpwstr>RYUuuLpefEhsdXCPcy9BjmjXFA9Wz8Ie6ZugzdOGVsuk/RieUulPJgWuVFHbPqQDgQfLnO1UhruFwjGnVM0S+UeAULiKbQfdiTdEMEnk4I8owHH2nxWOPL1Ii78aAb2Dg13pAENf7qIR9Zm7s/0zf8XtSHH3+YxBl+RGW7KDfNb5uJ/hUFYWjq1eD4sf1gesohVrsZ7k01bwqXwI+prjX5EG+f1OevppIS0GqZ71YESbWMOHiUqJsiOxt2+LYrp</vt:lpwstr>
  </property>
  <property fmtid="{D5CDD505-2E9C-101B-9397-08002B2CF9AE}" pid="10" name="x1ye=15">
    <vt:lpwstr>sPNlIN4yNcCI8tPIYEuiho7CkL+oWO2HhdCnI1fjJBptpKH/QQjQ7i/OOQsPw3ZVHXeeQnAkRPpYQkOmesDWQMP8tLwodgJoa26qk38HH6V97NHvsutD7NeuMzYZ08TC/8yy/tdEzmHfLGEuhFM3HlzYE4kuvrzropjKr4DtdlzoG8rQ+TXz/PXilw2jXlqrhyYhiMz69isgqjCPZnHVE8wJnh5zffeH5ACb7D3ehnipNCA7U91cq3CMXXR6zEF</vt:lpwstr>
  </property>
  <property fmtid="{D5CDD505-2E9C-101B-9397-08002B2CF9AE}" pid="11" name="x1ye=16">
    <vt:lpwstr>OWGp8SByijoAW7aEwytDnCQfxjCACcfCYIv0GBhXrYRekDHdg7UR20dq3xTP7Q2oxbuHVjc4wwniqvDzo6gTTi5YtjAFMoH2643Kpf2o5J42wau9kJtQAeAXRCPcX6PQEYEyS8RRwj7Zus8sLIWn8bdhqh4yZ8Dvk9zsuDDHeQK82pjHvr+WpISOS5HRqNbnjL5ZgZjfCj5B4yd8kCdlzgd7Sn6sJZV5iWcG8FgvF19sQ5Xky7SBH3pA63cy5XT</vt:lpwstr>
  </property>
  <property fmtid="{D5CDD505-2E9C-101B-9397-08002B2CF9AE}" pid="12" name="x1ye=17">
    <vt:lpwstr>Ey5uRVhDcxhNO2Z2rb5RJkqvMyBnB/MSayi2bYMbcBQSH452Xweh7/2BOh4c7DXdtcWIW9BMPwTSd4zxaDhL3bCaePkkSk0i827MwV2m65uKofxRkDtFp/uhY2qraqHJze1ikE7RMGajDd18a1qMhW6FRo5OxBYjh7/VDTPTDSJ0n3YEUj/gU/pjAmH0yAElq687wQ5sFZA+5d7dUkrQ1Z5/2h7exMajl3x3VNc2t+aCpkhrMWqYgXcX3YSJ7yk</vt:lpwstr>
  </property>
  <property fmtid="{D5CDD505-2E9C-101B-9397-08002B2CF9AE}" pid="13" name="x1ye=18">
    <vt:lpwstr>FL7UdNYaZ9dmepn/BDSqru+5ut5HhMJqPPkY+etO38dQD73NWe2XCnPRa719pYJs81xZsk0gG3udbvbC2bNPTMUnrUgg20rplg1Z+0cTTGse72+7NLztHLD1lMhR6bsF/DgsW5RcRD+jLvahUl9+lcyy/kMDFrP9eHb313UKRnQzlggucN2EmWmWt4UnZXhyCTEjsBWfaxYJl19PFkZ6xIODKAw/MqXW/IkbE+L77e6hSWabEZjpSQzuY95A/xg</vt:lpwstr>
  </property>
  <property fmtid="{D5CDD505-2E9C-101B-9397-08002B2CF9AE}" pid="14" name="x1ye=19">
    <vt:lpwstr>0iYLG347Vqvs8qIkEH5B7ZxPIHA7ziyFPztcgA7atYQESd+iLd4QgUU0VDOE/FtP4EjDllI3TO16pa3fMor7DoiHzFa7CCPnwvjZgC0zsCFUrq54smAjTTqsgs62icVOHNP9W2qmMdG0qJe7t7utTwxR5WlQKgz/fUOBwb69FTlliNX6aI67iZYS4EySG6YmmKQhibqb4Ubr++zsL2QyYRo/hMfuhv7MAPIpcTiv6V+4A3N6SCtGr64gPqnAuh+</vt:lpwstr>
  </property>
  <property fmtid="{D5CDD505-2E9C-101B-9397-08002B2CF9AE}" pid="15" name="x1ye=2">
    <vt:lpwstr>pAZ+G6aDrPRd8+uiJPBw2wWLSrnuhaulsrHDPsNU7Va3yTgZX1t7UwDSvuxCBBkCn9nmvyBcWVYSrbnNVHdCTGlxi5TPRtiqTMMoJ7r21oK8wpRg5c7SLhN0JiM/53yDiQnVkAmk7f5aP7GutTsFVQzM25DmhwNd3kf7lymyF9ZFv2gSjeelaofOHS3SICcl2wBzRMSGUZq0u+Z55zIPu0QD0+jVqY/wi+xtnkt8PF6DU3a5GTRlkK6NZXkul5c</vt:lpwstr>
  </property>
  <property fmtid="{D5CDD505-2E9C-101B-9397-08002B2CF9AE}" pid="16" name="x1ye=20">
    <vt:lpwstr>0wn00VHPkz4xmcWUlBB5fTgQDsvoV28xrcWVAG4X6ZP6Mw4AVHGn35GcMxcH2zHvVPut2lr87HyefD4E2Wm7P7S+Ko2QjjaL4BCwT9ass8I6K7XF1xahbZQzXTeF1q71/SAIZ4pS4Hw1jI87M4eKoO6qmSZFK4G40ytSObmUPWU1qAnsFVf1z6/ER8AJ+xRAUyRwfwgbbQCIvgEXm5nOBsBRqV6YTEq0658OJ90Ixo87MyYScCOdYQVQw/MDOHF</vt:lpwstr>
  </property>
  <property fmtid="{D5CDD505-2E9C-101B-9397-08002B2CF9AE}" pid="17" name="x1ye=21">
    <vt:lpwstr>8yntBqHjVpKla1hlRCEEL0LnZ/IUykbwreJ4TVNL8NGsKuCuXPxPdUpzvF9nw38CwqTPhbR3RB6E6c9rqS2629jIGvDFt0DL319IXqFndN0l8oS9AgJ4eCFzlwmCuI3v4LfRPRBd5ZeCX0yvKkikK25KIbODDpCgiLBo2OxR+36S3yALUujFvkLtgfUtikQCu4qXEAgqfbh4JnxgKsGN1gIM/OWmI18cr2gmIbK8GdoS+KMMbwFKoe/NXZGWq6o</vt:lpwstr>
  </property>
  <property fmtid="{D5CDD505-2E9C-101B-9397-08002B2CF9AE}" pid="18" name="x1ye=22">
    <vt:lpwstr>tuG43dB8vy4vu3D+lgDd3HQmvzCpNARyNGq18MNaely3wRrUqKEJDI4sUgNZZoe4qsISOWo9Ilysxzw5b3+A7r2hiTX7tXo04MW/+65fyB0FsZIW/Dq4W0QR95iGSCH0tqj6Tpl3LgN9QM0biFeSqGBaO8lpRuo6tuftg0y0swH7EC+U54UZqasoBcaAdjY8AEdqgk0e60M/JH/wFE4evg/NygdpOu58uFRBaknygH1KS4qUErSQKVTavpEewai</vt:lpwstr>
  </property>
  <property fmtid="{D5CDD505-2E9C-101B-9397-08002B2CF9AE}" pid="19" name="x1ye=23">
    <vt:lpwstr>qx0qqqayr/sUWIMdLBv9H6cO2vRuRffYIKnGfukWdTMe0x/UUeCWb4rhR8WuiYW48wmJmf7gUCwhfSp1epvMWvE1RYgxv7EazaWcpsJ45qMvMJcarHU1BEao618fzFl39KsDm2vI8s/MrF6xheRbQ5GKuLEODlWp1J72rzK1dYotQ+ykOXoxxq//1CS1Ot7j7WmBYVpsbT58YW+vj7lvQ9BCZwj6iBIX9AiWGLwwqmf6JUAyYO6H9+f3Iq1SnI6</vt:lpwstr>
  </property>
  <property fmtid="{D5CDD505-2E9C-101B-9397-08002B2CF9AE}" pid="20" name="x1ye=24">
    <vt:lpwstr>UiX8NG9Ic/lHGOoVZrdDNJdlCHXI9O1VeMFXJashGIzslzBhLKylUf2kHEYs8d1vtrPWRonSZyP0GoZEc08TtEd7WdVEaz6Q/piWxmULCkT6E/bGZB9pMZFybJbCcK+E72eyh6Kt3/gCvhAnMNJZmYKxd+Ji4+GBnbqgbTSx0qLUhZk/fSJYeeS8VNojDevwFAKFe8lXZD3hCoqBgxMSnbF1TskmlLopBcBWYrP0MsaAmdIiBrEM6H4kpQWPEUj</vt:lpwstr>
  </property>
  <property fmtid="{D5CDD505-2E9C-101B-9397-08002B2CF9AE}" pid="21" name="x1ye=25">
    <vt:lpwstr>e6D4hlT08bjMhRIEaONHJ14uL7i67TaSSrH0RXpgEtCOJqbhDJZYzrwfBxVWW8ZT4sn5YX6k+zQCLMydannJtdPn+5vPTxhDseFJntoLllQU5wuQKtMNzHpdEHJ1RPyLK9vNXob5gzEJQ9TXvLc1iFzAmM3PQpxwG6p2iOCQmb5BEe1z1FWNcfLV/tnOpKxx3Y4uUQnuzQCMrSl+oHrAg5m/jP2nJgrcr+lXzMdd3iwoOyZBu/+YyVFqWRyE/2Q</vt:lpwstr>
  </property>
  <property fmtid="{D5CDD505-2E9C-101B-9397-08002B2CF9AE}" pid="22" name="x1ye=26">
    <vt:lpwstr>hLP/Z8gKGwkmcagBfWk7dEw93LyIlnXiI3B4oUSodPJCrrmd3ahcv0elsjO2oheltv56YyFr7ANEJlpl+DJkTmfArtXcsHIpku0T/svR+GBnSQwtPrM887zlHKWZYc9Vyd+nWF237ruMAx2dHvtJQVh1qRGsXbZUnvnHTGHC9+lC6KrsTve1iCsMWu+NO9u2Rmn+l3J5YbkT6RmIMKLVJOBdPaWaBXxii9LNIPKpqBAePxJDDwYSVHvsNJcUbEB</vt:lpwstr>
  </property>
  <property fmtid="{D5CDD505-2E9C-101B-9397-08002B2CF9AE}" pid="23" name="x1ye=27">
    <vt:lpwstr>SJqa07rA/IbQO2sLj3GWN2XjIPPmpw9t6rwi2TcFCTke34udTIHZBaSvaoV5wi+vyoQqSnELY2UNPxlZ7v8FhOuuZ/J+6xd69PVcdEe6XK2v4nzBEMEARGNN5zaHWhPHpIgXn1mHYsrBZwn/7QRFoVmIxzF9LhLR2tBd3YFBTs85T52W6TG2wmLsda9+9kXiZawFb287/Jr9I52jwjuDYKkQ6fc4NpMWvhNtpPYtvvVp7B/lQjPgMxTbw+j8P2J</vt:lpwstr>
  </property>
  <property fmtid="{D5CDD505-2E9C-101B-9397-08002B2CF9AE}" pid="24" name="x1ye=28">
    <vt:lpwstr>JWy7Y7o2oMSTIw46HyWSfih5F7+qtmTOP0oGm/Zqw5wMM6z3IrYvKwxPhIK5YQQ+5ZjJc2S8Dexvo/jLhmjeN8zjTJtZkVFgqPHQ5UejvVpc00Ty2i0K1SGNXd5SBtvQ5QaOtjtTiVsyeobvP85xqs3+EmvKh+SeSCc55btJkANM5E6N2UESxeM0W8bhC9BHvVgyYnr/nfYwYyjQ0zrqdhVl4JkHzjyL6CBJplTo6tgaTfxofhiQnifWuXJ/CGw</vt:lpwstr>
  </property>
  <property fmtid="{D5CDD505-2E9C-101B-9397-08002B2CF9AE}" pid="25" name="x1ye=29">
    <vt:lpwstr>sqr/OgpILKdjBu9knX8xuow72HGwsijwJxIo0+mQEpPHC9jBlcQM67wcrK+DwI6+tNuG+1+Ts6wuoLAwoF93e9FMcq5zzbhZgZNWJy18FJHVpSBE3zbOW1JVVMa27udXHiyNwcgUJ6cISuILqGNSBJNinse1Wlv0MQq6NAQ3IIrycd+zGKDjhlW4TcQawJUdOwgaDN1VcfUvcU96Qhwu1PxLeEbQaYvxdbe1LXIzK1SXOiKlgFUu3iOgpXzy+FF</vt:lpwstr>
  </property>
  <property fmtid="{D5CDD505-2E9C-101B-9397-08002B2CF9AE}" pid="26" name="x1ye=3">
    <vt:lpwstr>FtCQ2CCvUdaoG07dcLooU9GOjqXjwPN9njp9/cxRBOV1jHRXX1bQMaIGk1bA/pxQDt906tWlsyly8wJzcrZYKcPo/ui/a+y6V6j4A5bcze/sc3KUeLs5iwuZnpkYauTUUvaemWBzdqEsiCbX5mP8VNTEmqlalHnkJlLOp6ROBUrh32CO2udjOkjLxlGYFNSt25IMXD1rTjX0Qsr47LrxAPXjsZwkPZEivOtwuO4krJbpbCCmpPqzmqOu+Q4kbEN</vt:lpwstr>
  </property>
  <property fmtid="{D5CDD505-2E9C-101B-9397-08002B2CF9AE}" pid="27" name="x1ye=30">
    <vt:lpwstr>XzZoJ+dOF85O4I5fN3n4yWGroIvgggseknTl0+xUctahltMN/CQCxVDZyPzw6DEC3TIsXVpiqwvDWJmQ6+7pUnougzrCt5SmCE9pTaEshshionj2n4M2Q9XDf8aqMReH+tbv9cx2f79drj0NzbvjBLSDl4lyW6WEvLCby/1rd+RS9bMcNRq3zQ8CbGxU5d/Qr5qjwxOkJ4YxIOgtPhBGybJIC73PF3CurNCnCg77zE8hLmZdbcMB+mGpPQ1x1ds</vt:lpwstr>
  </property>
  <property fmtid="{D5CDD505-2E9C-101B-9397-08002B2CF9AE}" pid="28" name="x1ye=31">
    <vt:lpwstr>rWT87VKLqtRyr4HZFMttVTRF/lKXZJN+kBqPjx9JWIZ2DF8E6iEOaMyT3PdjAeWFKqGLgc5i0TNfEheLoTwBW1gTM27c/U0urGKhF6dhXsU99BxTPI8ftCtEADdCwyK5nnmlAND5Fbt0sjQchfyesxF4fj6sJRt+9NrqrD59nZba4UvEoeEJROB8L9OSgAM5/xsZ1mhwJenUdorQVIAWfsYzMVxXVYnstPzehYGlWi+/MQVMH8lCPJprwTgT/0q</vt:lpwstr>
  </property>
  <property fmtid="{D5CDD505-2E9C-101B-9397-08002B2CF9AE}" pid="29" name="x1ye=32">
    <vt:lpwstr>cE++F0zyxfagdi/QGov0fJ9998BIU2kHqYR6sNPdXBkrKvDGGr7ts4QGLXMVDOZNhmdIhIwKyjF7y8SkjVGvSUQEm18+5iXmb9nv0FYBcjtKIH43+cNAT90uOtCAYcHh+zDw/Jfuz4/Ws86nB0vBud3nEXe60u0By2BGWQrwfKXzyYgmmRfN92OyYIAbTqbzHNoFQKVhtdvTl3MZQwmR1SnMtURTcfpxmjyr9oROIXs+MTVM4WMkEN+XMqNa84a</vt:lpwstr>
  </property>
  <property fmtid="{D5CDD505-2E9C-101B-9397-08002B2CF9AE}" pid="30" name="x1ye=33">
    <vt:lpwstr>90N5xU3n41nSrM23s5U3eXVX028+Z86g25wfQFukM0Yl05a/SQCFIUynNSFy1RmF0QAZraG5A7UNo6q41NSn0FDKf944QyxL1Eekcfy0ZmOgvnCMMUpRZCLBePV98tN6h8+EfjDS45TFlngRthfOL4ksFq2ED79v91NKQLpi7Blyyz4cETpBHr9o2cGHm7WfRj0ylWe8LS1ICrVOSC3b8Uz23zwibioJZhqyVn0o12V45dWh24z7scxX+JXH0F5</vt:lpwstr>
  </property>
  <property fmtid="{D5CDD505-2E9C-101B-9397-08002B2CF9AE}" pid="31" name="x1ye=34">
    <vt:lpwstr>zSFGsyomTeA6N3wCqPVcHDB39/1btk3zrV4QXKphyZoGfvJeoGOxfusN+opPAm7HOTsEEl9C7gDumuXjJrvUxOpTcHO7TVG8AtxufKKhe2T7utQHZmMcMCUMRWxqFF1nIfOy6s+sZhB3Sc/Ro4KKb9YvjEJdSvNWUcC2kM+sFHjM8GivSs6WOCWGnUo+qJxSAzofrL/cmRVSu3aeIE0iEk1kxNKsDhn7P58lNEQseTXZmbE5qpAmXuBNYgbT+oZ</vt:lpwstr>
  </property>
  <property fmtid="{D5CDD505-2E9C-101B-9397-08002B2CF9AE}" pid="32" name="x1ye=35">
    <vt:lpwstr>V8iETsjNQylW3UpGuHs8evoLdYGUnOloOefkbrNQPlRsM3UR2b8D19rSIw73Tkd++feNyWFeVYMI/b3qeRt3vfyChuzvMtcPlge97JPmHgL24aN9izbll1B66TZM7kvqtzVUh7dazBTxKVjzpvHXo+TKIyKtygWnsRoiOQl4CAXMQr06j8+/dJ2SXKZ2pB8KywVB4yrd4Gj8+xfDwt6XwBvZ5zBjMavr2o2Dv6ANQ65cTPucy0NcRmtDsSpMtq9</vt:lpwstr>
  </property>
  <property fmtid="{D5CDD505-2E9C-101B-9397-08002B2CF9AE}" pid="33" name="x1ye=36">
    <vt:lpwstr>ScU9C4TvSOVz6Fp3blxJwUjv5ZXcVu/Po4UmBrnzX7KxALD7vOCJpU5i3SMcfsnMk+LRsEDcaS2P/EaKfRiC1LsIxnz7msDEXNErGKJoktqp3pe7EQQ23ETZt/9dXxRIvj7OHppgfF50xH3ciXd/0zgzp/yZFvLH4mFe8/fSSJEBclZzQDBk8+KYAGvaLPHWSlyj02rtu1/BsJ6fMM/Gb2ueLRHL4ItfWCgnWRbsws6bkIrgBnhWUOSHy3dyGJu</vt:lpwstr>
  </property>
  <property fmtid="{D5CDD505-2E9C-101B-9397-08002B2CF9AE}" pid="34" name="x1ye=37">
    <vt:lpwstr>2qopZm4kOdqbcgHUomAPsTDxuVIseFrtzexIQf+mm8rFtlmADu5zcknPh3Rr7tbb8bDRk96HKoXrs08ye3mViRYgWn93aG+sf+mnNgZ5QKVEAfOasUEo+w8F7xYx5Q2Xlk+ZcvVcPlaEEAGr10BI0TLHCJnUZKOIdq0x5srEy8b20+vCLsyU8V4PaOQjizG+EEJ3A0o9l7fD6ZGfC8oM6GKPfDJ+AZMs4BuI2ks1336Z7tse3H6hBBuuiPd2Lo4</vt:lpwstr>
  </property>
  <property fmtid="{D5CDD505-2E9C-101B-9397-08002B2CF9AE}" pid="35" name="x1ye=38">
    <vt:lpwstr>5Ivm9TsNpRJ9G0n4O4ZUw9IW3D0m6Htp/xUy79oHFeeZlp5oZQ7ciOKfbt3sHfgk9wk3TIBkVQ6+DYge4J6Kbn3H2YTxtlngGVwLPxvT8Rm6TlXVp76yCnxt6IptusoPMuThiD0fpahFJYoLxFPnnM+Hiw4ly+A7DpjoFmv7GSVF5hlR+WFI3MxYJ5tv3N5MFWfIgCQJzPAV6ECkaoVMJG2JL/iXtGbIze4pBPUr/buvd5J+7+rUtTZZNxWpwyY</vt:lpwstr>
  </property>
  <property fmtid="{D5CDD505-2E9C-101B-9397-08002B2CF9AE}" pid="36" name="x1ye=39">
    <vt:lpwstr>ey2fW4VZvCDyR9bllOrJ0mVN7UPI4ew9ZT0eR+d6m5g2PhjHCJs0PxG7PeuEsdRjJ3tX8bzhu81Y1EfOVdHzW0ZiqOv9BW0AUpzBQvbPmLxYm+D53AbRdMynZHP0uCy6Kvsu1ZWq4M8uhbyYA4RMHjhAlaTFj1vSk3KKHxiwgu71pezHjiErHYAIaFGgQZUmyPWQigGfqso6uthwFKDNdRoBcMWfry+wLAP7nESLLZuyMvAnmMq1vlZ2UUzQ44d</vt:lpwstr>
  </property>
  <property fmtid="{D5CDD505-2E9C-101B-9397-08002B2CF9AE}" pid="37" name="x1ye=4">
    <vt:lpwstr>2lUz9nfl0UqiNZzScTXv2aavsCpBJimLJj06nytLcx2S/FQqZrRAThRi2jB0hfr5yyt1NZPcGIOoJcaKjivoQLoc0KXnqST+JJCh/jV0o7qG7ja1hjRyWNSlKBWct1cBjq4id1SsaX94cW6arOrYz1DJTj1sR9NQdBSL9kK8hy16WfaSKWkr8ec7OFsBqqgjOC4h4/xqkEG3is3kFNJx8dAaNpbj1JPax5THih6YSbzJzcezVrtepsWsIAT4zdf</vt:lpwstr>
  </property>
  <property fmtid="{D5CDD505-2E9C-101B-9397-08002B2CF9AE}" pid="38" name="x1ye=40">
    <vt:lpwstr>wa8V95tdtzYqFnrRN6PqmM2RDXHn/cvagO9d9q8N9RScGQuU7m7df10DflXus2MY+90JrKSJwoqE5waiX8MpuNN0e8KZ0OLwdNw3Mdx8EBfcfir1eAeF2sTPYcKPzpzk+zaN80ZOY2s1Ahtsu8ePWvLVuYrVGYfPTt1HJfFmXFASDhB0JfWiyOm61YTnnaB4Izm7fRB4bKYxcmOKIgQpCGpacy0G2Nm/6AbVLDZKgBG413N90OX8HZK+z0tWnwp</vt:lpwstr>
  </property>
  <property fmtid="{D5CDD505-2E9C-101B-9397-08002B2CF9AE}" pid="39" name="x1ye=41">
    <vt:lpwstr>xmDm2NTsKSv7zy1uaN004ebwcoNrA+z6edtNc535qHQwX+q3V5gOaW8Zb9wey/bbiNlhhnzQnp97IcAGJbF2cL3xDlqQVKNnMbcp5OrfSGAoWpKtisI0nS2v+dqOXxxEf/sJj2QhzkJ+Z6NUfR8EHti37KPrBc7Ow5GBGjZCPkpRmtpFLz7lgx07OJqD3ehFaqd8OrkDu76KVkEEReREqphIW00p/8BiJdAjIX1n7kh6VLzTEJaPNT5Ynwa8JVd</vt:lpwstr>
  </property>
  <property fmtid="{D5CDD505-2E9C-101B-9397-08002B2CF9AE}" pid="40" name="x1ye=42">
    <vt:lpwstr>ZzewJtEoav3G5rW53mdoVZwGCCNHK2iQiIbTjfbyf7jtACbNVvBXGlNwX++pVPDzeIVpAZ/Pq154LmawaKZfHc0HxjpnxiDjB9D+t4/x6f67tR5cPxuqr81nrCaZ+iqxUPNa0iuN/0yAdcfaeX2vVq7hoqjbBf0DDUV73oPsbKthkdHqAJkbHvzCfEaurfLzJ1i20BrItdX1H03RPqs0PtkzKi66ygKp+JETDy50sDQG6tBGGUzvsuNjEoY9B+m</vt:lpwstr>
  </property>
  <property fmtid="{D5CDD505-2E9C-101B-9397-08002B2CF9AE}" pid="41" name="x1ye=43">
    <vt:lpwstr>Ts6gezcgEguftzyehD3SzJAor8zIeTJysmGB9w+NRwv9hkd9WEwBO3FU07L00KAEXL1apkR/q3dSLMPb1e986PnMWNgv30kGWc4v24mHxJ+zApB5GpxG6gGezxarrH6/UCwkVy23eHUrzLWdFn86SEKFP8kmZtBwFqOaZpS2DZ1+f27n0crIh6zp/nlfh02CH7zPQtH9F6r9Cj69YZC1Kq3m7HNXF4FmxDrXtevvD7HY9U940Bjfosda0IJ+7FD</vt:lpwstr>
  </property>
  <property fmtid="{D5CDD505-2E9C-101B-9397-08002B2CF9AE}" pid="42" name="x1ye=44">
    <vt:lpwstr>50dLpn5IqHW+2TGQbf9Sn9279RD/aXPfn3h5V3HSV46IQOTprhWGk2BlTpGnFu32Hc5dSRFvrN3hhSdxEeTzicUkdohJ89wkFTp3U37htMvk96cNE73xe1ubfERsemHKNjVN/JaQw4EZtEQRfWTjhWCvOMfxc5dyc6E/crJt6r2Lp2gXLLOTkGTyHVPH53bauP8lUWGgl0PMpdLKm9MesoZ6ETh+w7Y3m/jetoGhNy5esd1kiKkpLMbO28o2L4W</vt:lpwstr>
  </property>
  <property fmtid="{D5CDD505-2E9C-101B-9397-08002B2CF9AE}" pid="43" name="x1ye=45">
    <vt:lpwstr>3oQtpeuwZFYnP0o4PO0bG6wiALGNdlBL+aON7bq7Z9gZksjSg9LDITS7m1lQGJlxVlT2LE99UUAsVhrdWhj6eS36TtFZv92KJrNWtek1LnpYzWDxYU0S5mikEfOjZYEsPtsyE9ttqZJEmaXuhOUl2C1DoszsOVtTcXsvcRoc3y/jTfup8oVCyMaglN/r+doa5uTjxYaG19HxXzv3+62f5cwz6+jHULSzqZ6f5vWL6KNWSqKafsuzoFWzLZnIPvN</vt:lpwstr>
  </property>
  <property fmtid="{D5CDD505-2E9C-101B-9397-08002B2CF9AE}" pid="44" name="x1ye=46">
    <vt:lpwstr>fbTAL3ugHup93xHvw2Oq4oQwz6zZRsQpTrBuGCET6SYy7xsRsN0vEFUgx4l2F9hpVy7Ys5z61fF3XNLOpyr2Zn0v4i9kmNq1xEH9nnPo7yuuJUS5jTcXHUojr8hKY3FWyKuPqUh3Jj1J58xSkPK5KLyKfMbdigXaXDOIQyN9V0I0Q5z2zO0I2X2RePsCD3QMcbr5riY2+kc+mEusurZ5+XmVKXcVk7Akml9HWv+n1HsVHLOOCRCWw+cjgs9Gky7</vt:lpwstr>
  </property>
  <property fmtid="{D5CDD505-2E9C-101B-9397-08002B2CF9AE}" pid="45" name="x1ye=47">
    <vt:lpwstr>w//HWJXx5l2rPHzE05sSSCIn9XgPVU9OVsbtMfoOYQAOpIVevtU+fxO+li/0Y+cjozCYN0hB2clD/mZOG/qhBF1x3MsXLdg1uXIFuF08PQtKjtLXocFFBIuaBDHiUZZb5l+qR/0F8iZgKjjk/aQ/G5XNmKC1e1JyrD5uKXlHHenyXIuQfIbfjuXoEANPeiLAKiksHNXgiWXohkvAcJXP5+zEgqZNRN7IvhnsZkKx8fxt6drqrJfL+uoBE3YtM1/</vt:lpwstr>
  </property>
  <property fmtid="{D5CDD505-2E9C-101B-9397-08002B2CF9AE}" pid="46" name="x1ye=48">
    <vt:lpwstr>X09I0DbJK0KoV2iDQNtE/RZULkU49rKfguG1GpPWyxX7jhXAfUS8qs0zWyHA4waQ1PIhQDZS5Ap9k8Nowh79xbnqfownx37PzHbSTGn9mqp7T/s6r85B4hLccBKUxhHz0fZ8bx4xmL4VyEMoCosoVQ6rjvSEYGyTUifgTCM2YktAacMGLLcRvXbpMswdcLHCCMelL2Mhp8Y1LfwG0DFxGoSCajkPUdjZLIzwbLKv3SI2p1vlFqUpPFZCT1d8UJP</vt:lpwstr>
  </property>
  <property fmtid="{D5CDD505-2E9C-101B-9397-08002B2CF9AE}" pid="47" name="x1ye=49">
    <vt:lpwstr>3yyx98kdOQxHTY9fM7sBf2pPyhOY6rQlqq6yFh4KjgqJNeHHHcWUnrX1iBeypEjBHi6RkMNCsxQePbGiyLLsTrM0KIZ+6zI+owGXaRR0N/axZwX2bTAABPAcnhoiZ4zvLO/RA+pFJdulOX36CLwNpbHqu5GVPE3n85NnINwZAzAUcggAnpXshS4DIOJLFiO8t6nnwSzTSlAksFF7lfHRA1zTqHJqJVTlx6KFUiuXFSViavI0wt8AyduZOzlUsfU</vt:lpwstr>
  </property>
  <property fmtid="{D5CDD505-2E9C-101B-9397-08002B2CF9AE}" pid="48" name="x1ye=5">
    <vt:lpwstr>OuQd+vHBp4qLheiVl9CObxGMpe65MEvtuifhQjD1sTOy+FWMjaY/nqrswBz4HR0ku5dThAMvWnpw4qfF6zaQWleSoLXzVQ22+3zyMj3RZ+w7wvnrWYwNHYpZoRXlYsG6eVfm3OB21Ic280BTSvXwGChMFURmA/aAKQcJk5xmP7JsPLWs4R7iy/yEHK8GQEp3wcSFTOHObc7vROLXwJa1icRjgzxa+5XI173r53w+qPl7gtQrX97D8iCoshK5ekb</vt:lpwstr>
  </property>
  <property fmtid="{D5CDD505-2E9C-101B-9397-08002B2CF9AE}" pid="49" name="x1ye=50">
    <vt:lpwstr>KEmYKxnLcqvye8PfRKfjW57Er5O3dE7CXxM880mxuqMbFNyPrt80hXAfXDeFgnzuqhD6K4MwHJ8Zgfe5Qan8rxxGaQGsq6mqp60AR3IbaP/Zkw8lccEzutFoilIqg56RE+KaEr+HtLn6fzfsjcu97HWDSiqg4HjppufgtrcLkAjqe4cDqwMciv/QSHKoWSj0AfITSMz49CueTzQ2mNd7cntMPrp2eAvT5U0uL2l2+P7+2YpWzLEOF3++us+D5L5</vt:lpwstr>
  </property>
  <property fmtid="{D5CDD505-2E9C-101B-9397-08002B2CF9AE}" pid="50" name="x1ye=51">
    <vt:lpwstr>tZv08lPvc/e93Y+VqKM5XJCY11OMkz52XL0PhR4sXSpgXVN2x6DCcTo2wTytc0J7YZQOad/fZSSgraif6suyaUoIq2t/WZrCuCUAgaO3m/2/iqM2AJi97yO3NLLhxlq+I2921uLW+lTMBah60GoUqlYPV9jZzId+LBanfLAPMPOndwI3TWUtQ+Wgijo7NBCcTvHzTjIyFDgFmh+f0WDlCyLf7Vc8TbaiLbJCrt6+GPqDdhLQaRGJXGdrbfP22Cs</vt:lpwstr>
  </property>
  <property fmtid="{D5CDD505-2E9C-101B-9397-08002B2CF9AE}" pid="51" name="x1ye=52">
    <vt:lpwstr>bIq46esDYc4xvHI8kSZy1+9l9R1itAdkfEOa43Gv/iR2GfmK+RX34KwV5IZG1/RLVTDhOnnw1ou0L3ogZwX4+SplyKZdwKzgUF1GYh5YXxxSRq8oDWW3xCFSDKUAYWYPHXhIFFbVcuJDtkhq9On39xr804X7vKgz5goX0FsNzOfPlspL3LpHoEHpGnTSZ815Q3aLDxO4cNw0OqrZsT6Qai8Oit+7KsAoqaqw2btpeqEILUqsP6+yujup9ubLPjx</vt:lpwstr>
  </property>
  <property fmtid="{D5CDD505-2E9C-101B-9397-08002B2CF9AE}" pid="52" name="x1ye=53">
    <vt:lpwstr>gO3KVYjb76SVYwc6SZAlVJ8hfAd/UtK+Vk3F38guLkzyjms830adkpfHbmeISm23lWVGMTWSkRUFWutHJmvBfk6dmXQFVc3avWEUSzOXifkos8VuWn1H57X6mQBN5DeBkJz9Ox6oVuQdh7SAF7dY27rC9GxhQsVFZJglag95D3Yz+4RCWD6NSnRBZtzE2bNKRGs17hwEFSL4vV7udi5YHFzlAkbXOGpnzAWYOVlc5CJFg4FkAzFiQywae2gIAja</vt:lpwstr>
  </property>
  <property fmtid="{D5CDD505-2E9C-101B-9397-08002B2CF9AE}" pid="53" name="x1ye=54">
    <vt:lpwstr>BJWRGkFMH3XTEjJjvOfTWd0GB0nJ08fELiQJvbpO3uomJUCA/iiDeU3LYgWH/yhYkJPsfk3cZTOnIfMZ9ipp6OVwbFxKDfzqRT1r6RAMsiROhOV+1WCfeYQSOBLCtjlbzzpCbO/V1YEGNpTh9ktIjVQbdeGmzrnU7bqpM34Crg5GAY8UrVZfZmCVfDgh4wMKwU8s37/FYcZBlFWe0VQgJlC2uPm0adJX4Vm9cLETS2rNc6/ASxT7fpP61+986Q/</vt:lpwstr>
  </property>
  <property fmtid="{D5CDD505-2E9C-101B-9397-08002B2CF9AE}" pid="54" name="x1ye=55">
    <vt:lpwstr>n9UymmVvySEF9VZQj8eIqEKi/5Eer5h9ZNhmspOSpnCwviNuBquf1f2NaJuwiHJjyVMblBsBuJ8TGt/7tHdaLwPPvO5ywKkfgEFrc2WE52vdKaUKJZwSVcPxpmvhKK3ckBgX4LvsxJwH4BXAhwELdXoMh/1+rSGgbr3QkSGTryfSHVXe7x75uOiy4/bCVwjFyxqanphFijdEyeInbSJ8UqeZ3QJhiIEbtE48uIiPj2zlY9s5/UYywBCY7rLT+L5</vt:lpwstr>
  </property>
  <property fmtid="{D5CDD505-2E9C-101B-9397-08002B2CF9AE}" pid="55" name="x1ye=56">
    <vt:lpwstr>yYemrzhs4XvdPBvgkdxxIxwkiKMvPSqZc2Tubka3WTzt9ezmlnttxNyiCwZp0MCyZ6YqXonp9qKlYqpXBBELQrkKOYQhnJ89XvLDFsTCQEXz0nk5KpStls4PMwTTdMpbxUzQ5iTdR8N/TlY4USvUnyXOZXB4NearxOEy8a6cPPYpKXLHqNs6+m/rs+wcHrx/dFEDAMbX2ATuQ4jh9zOuu6E1EXFC9MSpWx5Kg0HRMOoYsr6/Q/HwhGJLSi5jbbR</vt:lpwstr>
  </property>
  <property fmtid="{D5CDD505-2E9C-101B-9397-08002B2CF9AE}" pid="56" name="x1ye=57">
    <vt:lpwstr>jVpq7J+V36IZ9AQXspNQqq0IxB8WuFafSVjw6l1uxIfo/QZik9/fxa3u5nlKuRR18MLd+aWNLVE5t5320/TdDxJkEEP9QUYHvJ+kScakUZbNvEvBz3KxOGEvK+pmkrCf74D485rLAiGoQ3F9qV5ca8Vy/BbCD89NAciHKcJv5GPJ3XDWc857V6L25Ozwn+Taiyvsp9CQjj0pp80vqJbe/R5I7w53K5gdPhw/BZyN4c7vyO9RGDTyUy3BSQ9sRCB</vt:lpwstr>
  </property>
  <property fmtid="{D5CDD505-2E9C-101B-9397-08002B2CF9AE}" pid="57" name="x1ye=58">
    <vt:lpwstr>A/F5qStosicnOMiaSByugssMIbiB4A2n/Tv+ZGWSQdsOdVPKslHcK6utloX1gVAck/g5MVRiYq7OVKt5QCTrpX2dsEe/9eSVGrV+ZV3q/KGYZakhWVSMuvY2F3NnlOUQDoLEV+xe9Fru9yJfAkfUgNbFJFYzZMoJBtLJsKQxoDoyVp8XtAVgaoMScApWYjAGhl8t2o/ig6nXGVspIKz8m6imjgz+yrLiCjDpadQm7FVEwzA3pUmv6ZnLPncAhmV</vt:lpwstr>
  </property>
  <property fmtid="{D5CDD505-2E9C-101B-9397-08002B2CF9AE}" pid="58" name="x1ye=59">
    <vt:lpwstr>hN6h1uRca9nsYZZ0vtdF+nWyZPhSVNaBA2DPheB4hNeFbdDEh/6s9GjePy2/BBafP6BOHwEfKZU6e8rHFVIebR0EFbL4Y+KVvwzpb2m1Zwra76Ns04R+6tazHtafZMWmT3qdOwoE5BnIrdeBqVpfP05dVido01ztaA5N2s8iVOOVX1XD/ObODmCHfp4UofNobRqRlzcJcgh5RhIziZxeP3RmoVqFr9AkXCpTKbsXFIfxRvjPGWzG4DRN/xJcrDR</vt:lpwstr>
  </property>
  <property fmtid="{D5CDD505-2E9C-101B-9397-08002B2CF9AE}" pid="59" name="x1ye=6">
    <vt:lpwstr>XPTJy/llla4MsIL2Dg+FYujgIOJ3gI0DAqiitdTjzqI/AGf1S90uzTou+mMmBrXot+X9V7/IQaMw79YCwFc12q1rHndNfmRuqmFUgQg7hzXScUTzheyz/6V+v2NRV4dVhW+tNsHalykEpmCFft9Mx0VHB7GHo2y3p9y/KZFowpLIyTjAcrcZb10nTjUphW3e52fadHRiQSHa0eCBUnALe0c681hX6kVgchrxdoCbkRCQ/SujpSoJZSHNzSfBy/O</vt:lpwstr>
  </property>
  <property fmtid="{D5CDD505-2E9C-101B-9397-08002B2CF9AE}" pid="60" name="x1ye=60">
    <vt:lpwstr>Z/gCYwqHtw2KNg1ruByNB/Qd78vfKFQHt7nNH7IVCcdTqkEBoAvoDr4r1oponKe/vW4toswXXvtVhC/65iMQ0sGk4hxiTux55iTlkr0SLRdi/uRTbKGRoUnu58aLZSy8B0VfDc2Al4Gf+qcQv55mb+fTsS9yfCvMFDu42bjmLF4ufAcwsmL8vCyMGlUZK6GGBO2aj98aelH3pzQ1cnczIF8o8+XwYbAuF/TTZhWBs28ClXjVk/AiOnmlZK5zLrI</vt:lpwstr>
  </property>
  <property fmtid="{D5CDD505-2E9C-101B-9397-08002B2CF9AE}" pid="61" name="x1ye=61">
    <vt:lpwstr>Frfhym6y6FNZhh+IAmvErk5IgFv0u0yYcoGgWHnlILO+Fn08eVzjhy8RrkgWPOqiKfQLvYLnLm4K2jo09b3HRbNLeyLDnTj5mpv3CEetxHsN9yW4MipoFbCazhBZySFoSO3mTbsX823blC/iEDS8S87DdFk7vmh36sNVhd1Q2CzqZuXAR7nFpkI3vHGV1B+rK+k2glJWicCcQnIrpYlbZHmTgv1wW8uHpEbGGcxq8c61sLmBY3biwdSDaxnVhe6</vt:lpwstr>
  </property>
  <property fmtid="{D5CDD505-2E9C-101B-9397-08002B2CF9AE}" pid="62" name="x1ye=62">
    <vt:lpwstr>K/ASB4Kj4jspSBOWWef/2DocKX/I625Dfq5wP7aO6fwv10yul2dZAR2v8/j+66RYSoLlxlZUqvL0rY771KDqAQNhDipHjpEvupWx/W8vAUOoJlYBAXOFMeltTM3AcwzSIpsaboycgp8mjReRyZMWGqZxgNXJ6bhtn8yoHp2zaHia0QYWHPOrY22Q2zmDPlpHVU0KaX9Gwn/+BZ5PAO+HTMVyKeXLP8xyup1pROksJEFfh4e4qrXKQcFL73O9KUq</vt:lpwstr>
  </property>
  <property fmtid="{D5CDD505-2E9C-101B-9397-08002B2CF9AE}" pid="63" name="x1ye=63">
    <vt:lpwstr>KLJkeZejxltEy6NfNTAnT0FAPabP72D57wEsu8cjwLKY0NcqeEnRA2HDonBmbywptc9ui/Iq7lHhL/z7z5FwhUXH1yD36dPPIa+3zR1BO0qf4hvXxHwmVDY/lH+GzKnX7RZ74jVrubZ75SI6uraGdeCVOhXjUS4sJ8F8oAnitjQgsbDeIUMjhccu9dErCD4gfcJICZ2WFh5VG35dsiBoB0zi+Z2NDt8hn2CTtZwgjZ2PvE4FqGg3wLfBPAlx4A+</vt:lpwstr>
  </property>
  <property fmtid="{D5CDD505-2E9C-101B-9397-08002B2CF9AE}" pid="64" name="x1ye=64">
    <vt:lpwstr>BmdbNgElpg8Eip+tm2Eeb7yFVQXM5w46wYdFrU5IgbM40VBjgaZDK7g9cxAGzbfm6mJk3BJVeTY9hB5GfFoYpvSkAJgN6kDw6njDjPecOsXrfJ7UUZELXclkb9Qdbh/DCv2vAuRgxYFQaipZc1ElCCUgXuHcDIlifXSHeyGMRFlLRpi+npr2IK2izzareadnpoJCWDRqy66tTQGnwa58+8YtcEGSuqwbDhpOW+kD/stXzvDN38pib/x4tAs+Cxq</vt:lpwstr>
  </property>
  <property fmtid="{D5CDD505-2E9C-101B-9397-08002B2CF9AE}" pid="65" name="x1ye=65">
    <vt:lpwstr>QN9hsVAQjDxgRRP3/uzH2+lfPt/oiYwsJtAytdol8COrDKS/5WyN7+07CEtWtTiTDkXxjQjUR6McgiBsH+PKUzNia/N1TVz3JNhRj6fq+oYeHv0dPMTzJAhHg+lg651Aq2j2vIok37YKB5V2dRM+vv6njROfn8vAhEPXOOBNcqCoAb9DnnKThRz1oY3gKLkOK2j18lJHELU0iHfjLiPsY3UmuapTnWnxPXSNIzDgO5tA0wi3MSUbCC+HljGvqjz</vt:lpwstr>
  </property>
  <property fmtid="{D5CDD505-2E9C-101B-9397-08002B2CF9AE}" pid="66" name="x1ye=66">
    <vt:lpwstr>5oBg05045P5b4Rt1fMJG2o015l6PXlCd7e1ylYfkEFl3U6GzTh9EK8B3C1EaITtHhOnxr4qIxaGSRh+B9lsMnTMZs8AjD/c9rhIuRuis2VQWmHKRNHLwJ4Q++EVIjrunJRIi9Hvv7/xBrgBI7JquNFaWqAewKsrqMbA5P8VXDe2K5qQRQcEIEAHVzwA6zwF8+BDBDeI/zoH38A3dFeu6uSFjX0Ik8LdLyXMV7CuaqHA4UbVk8mPLpu5U0RyM3C3</vt:lpwstr>
  </property>
  <property fmtid="{D5CDD505-2E9C-101B-9397-08002B2CF9AE}" pid="67" name="x1ye=67">
    <vt:lpwstr>zfkC7V+4KudhiRpx3EVFPglWneRb5bDo/OWMtwOT8q7S7GxTwSv75iR7LBsSLtVG22RZjnH4G8yqHEnmM+0AeodP9Q3up2xEhhFVaFdDvyTdKxylIYFTqUlZBot8G4/IWeER7WW2V+17Juadizu+4eG3g7eCWpKTHc5bJjeSLRSHUz73vVE2CE9Ibj0fb0WegiqNrWIkSIjXLA9Ewnb1M8FFTIpoJAF/Qt9vucl4Vc+AxOz5EBjXEJ6ZzIRh8F5</vt:lpwstr>
  </property>
  <property fmtid="{D5CDD505-2E9C-101B-9397-08002B2CF9AE}" pid="68" name="x1ye=68">
    <vt:lpwstr>VauJwodEVX8FgfXmXfTl1jkaKzpg5g2Mz5krbquNAYLx0MLGZPOvZCPFo60+FFCrMk729ZhP9nRuOZHxCVtetmBuZXChHAJuXf04XF8Yan40YkpLoVfu8RomQVHF3IFEetDXy1PPAcf9DHAkoyZcxguPm3Vu7d6bAhYP16gjj2ZJXt9e8PTr8LAG9wKCRJimpE1jUNHwCtlOn+H7SvZxJkaO6HN/Db4D/Y0JWqpRnSHMkDI2j9fpn2wi90ny3cW</vt:lpwstr>
  </property>
  <property fmtid="{D5CDD505-2E9C-101B-9397-08002B2CF9AE}" pid="69" name="x1ye=69">
    <vt:lpwstr>vmIQSpCl0zj5Iz9b4u4AvTroBPSKnNE/5azEM7F6VrysjqOFFTSANtaK+BZA/bAXwss+E/m+UtsorRmiq7N1HJRxjsR52nrJU0jR3XS2mENxVKQv74feD0RT49Lm5enEVfxAhVofIcy+Jz5x4ZQ3lu/7/AcVvqFtsvwvcaQkhqgBJfJuBr7j3jczKxo1DMf7cn97aA8gSv3Dkh5oc1kGgjRh19OSvaY9PAJX+Ke6SKwvucE58+Kpv/a+dzaExRJ</vt:lpwstr>
  </property>
  <property fmtid="{D5CDD505-2E9C-101B-9397-08002B2CF9AE}" pid="70" name="x1ye=7">
    <vt:lpwstr>F6QOGfW9V0KsjpCwSvnW3vom0Ndme1eOHfnyF13/ZAIpylYlOYX9T0MU0JiAkyyfNd0iD6iQGd8Q2yWIjIkfd3mLrIv2DdK9WBx6QPRpKtmZKW/xQmfyhzLghvk8+zoL/Ha4lLl0Li/7ESya//y7rDvAwNBS9x0ngMx3mRfl0FBBfIaOBlpH0sjwSIYP80wirjcfp1elNpYHUO1oS4t7aFfSAG2iL9IZEBA2eu3oMrpLTlHYp1+ZQ+hMCtWLCWA</vt:lpwstr>
  </property>
  <property fmtid="{D5CDD505-2E9C-101B-9397-08002B2CF9AE}" pid="71" name="x1ye=70">
    <vt:lpwstr>WeASfPAtJlr2OTCv0v4YPXhenp5tdXF0jwR154tLxol8GHo3/6AyTbO9mzyImvoJLTjE+t6Dcp/BPVNvc7uhc0vC950Xks2qAL9FRzVsInh5MVitU176ObS+eJs2ZLhNiKsYqdVXKoIXEhssIJ4FE3C+3qi8ZLCOm8x9vRVTIWPiC1JaMRhHx1z7jfzGEyN3yGwPs8pyqe0ge3gDQZDzUytiiT0Reop3LUnSOGT4xF6a/VLIKididR3UnEX3g9X</vt:lpwstr>
  </property>
  <property fmtid="{D5CDD505-2E9C-101B-9397-08002B2CF9AE}" pid="72" name="x1ye=71">
    <vt:lpwstr>wPbc7jGP74WYzb0iQ/6B723kc8dEeRu0l9mUqzjtLWi99sBd/4FYaRHpTExw2C2sviTS6tERpmh+UjAvFAzjXRbMahqh1/GdYu/BT/ND7QdTkKjnzp6JrGU4zVb4BCvg6z66TnE+ss2b4Kh75c1s2ZDswvaW/15syXD4rPdgdCw2a3+OYvV6Nk9KESIWA9XhD0OX5Xhwy/dH2fvC3FGfCEqJrZJ3bOpHXeoQ+xikncGGTmguo+TW7HzUVeKSoWh</vt:lpwstr>
  </property>
  <property fmtid="{D5CDD505-2E9C-101B-9397-08002B2CF9AE}" pid="73" name="x1ye=72">
    <vt:lpwstr>6csl33wY5gaw9Qhr2I4usd64ChigL9hvICXVHxO9fWZSco1yn0ZaPU21MNUAcrldrm74dfDwXWvGKR9hKJ40TVHe9I+7Em3XXHQc6v2sVHlMxGtT/JkBeQH4WELjv6XvdzYQiZnzZZko2mE/u9JrwPED8u+OTXt1df1mlwDMWEY73+v14bIoaonNtyaudRaifVzXHcFJ/U6Ny2LsOw22R2U4zuQTTOU6P0dMrgIjkl6zquvkjMMBvL4WaSUkptP</vt:lpwstr>
  </property>
  <property fmtid="{D5CDD505-2E9C-101B-9397-08002B2CF9AE}" pid="74" name="x1ye=73">
    <vt:lpwstr>CR/urdrXcKU+yKNjEzQAfJ5VgXCq6jeSMCdUnTbNnBV5ZYA747x+wIX+qDEgAAA==</vt:lpwstr>
  </property>
  <property fmtid="{D5CDD505-2E9C-101B-9397-08002B2CF9AE}" pid="75" name="x1ye=8">
    <vt:lpwstr>CO+7ENYPHqPxHX6tyGmdNW/7VLEAHD8jcs+5C455ANBOhljxz8Tg3YXJ1DgyFmYtibhcx5rJjYstAZ70kk3FseGxCA6GKsaQcTcfoviAhaSTllg2ioLzEb6ryacnPyywvo2Zz4XrEPZIOFj5O3vpG06R8Omjk+WrgSgmA9UDvHimr/L5MOyxKQCcyLLtoAzMycDDMGd66FMwkvwkgOAZkzKLx6v7Nf0dN8GzTS/8KxikL998V7ChdYd3jYvJXMh</vt:lpwstr>
  </property>
  <property fmtid="{D5CDD505-2E9C-101B-9397-08002B2CF9AE}" pid="76" name="x1ye=9">
    <vt:lpwstr>wFiz9lNPz6g5hDinXsQ8V2G/fH5KE04rbnNsm2pI2/kBgfOVi91t5GDkDFsrLjsoVK6XadLmEFlnaoaajAh+ft4rn3MS1LqI0eT0s7WuZu/GN6DuSJKideLDarFkxmShGewOMQOT7eiyLBd+yag65R9bqpi/F0pkP7QsrZ+jTZW30bn+Ab96YwXV085BJWGVcHG5E7ocIsTyfV7O3YVSD34bkzZ3nhQ9GFIiqj07SfKtSGpBam5DSA3MzEF7tpQ</vt:lpwstr>
  </property>
</Properties>
</file>